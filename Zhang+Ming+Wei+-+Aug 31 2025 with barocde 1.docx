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5501" w14:textId="56B9F370" w:rsidR="00D23EC3" w:rsidRPr="009A7C2D" w:rsidRDefault="00304D7A" w:rsidP="000E780B">
      <w:pPr>
        <w:outlineLvl w:val="0"/>
        <w:rPr>
          <w:rFonts w:ascii="Calibri" w:eastAsia="DengXian" w:hAnsi="Calibri" w:cs="Calibri"/>
          <w:b/>
          <w:bCs/>
          <w:sz w:val="36"/>
          <w:szCs w:val="36"/>
          <w:lang w:eastAsia="zh-CN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10DAB621" wp14:editId="6994F8DE">
            <wp:simplePos x="0" y="0"/>
            <wp:positionH relativeFrom="column">
              <wp:posOffset>6086475</wp:posOffset>
            </wp:positionH>
            <wp:positionV relativeFrom="paragraph">
              <wp:posOffset>0</wp:posOffset>
            </wp:positionV>
            <wp:extent cx="782320" cy="847725"/>
            <wp:effectExtent l="0" t="0" r="0" b="9525"/>
            <wp:wrapNone/>
            <wp:docPr id="901466389" name="Picture 1" descr="A q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6389" name="Picture 1" descr="A qr code with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309EB075" wp14:editId="663D471F">
            <wp:simplePos x="0" y="0"/>
            <wp:positionH relativeFrom="column">
              <wp:posOffset>5276850</wp:posOffset>
            </wp:positionH>
            <wp:positionV relativeFrom="paragraph">
              <wp:posOffset>57150</wp:posOffset>
            </wp:positionV>
            <wp:extent cx="744220" cy="790575"/>
            <wp:effectExtent l="0" t="0" r="0" b="9525"/>
            <wp:wrapThrough wrapText="bothSides">
              <wp:wrapPolygon edited="0">
                <wp:start x="0" y="0"/>
                <wp:lineTo x="0" y="21340"/>
                <wp:lineTo x="21010" y="21340"/>
                <wp:lineTo x="21010" y="0"/>
                <wp:lineTo x="0" y="0"/>
              </wp:wrapPolygon>
            </wp:wrapThrough>
            <wp:docPr id="1180258678" name="Picture 1" descr="A qr code with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8678" name="Picture 1" descr="A qr code with a logo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60F9B3EC" wp14:editId="1841BB59">
            <wp:simplePos x="0" y="0"/>
            <wp:positionH relativeFrom="column">
              <wp:posOffset>4486275</wp:posOffset>
            </wp:positionH>
            <wp:positionV relativeFrom="paragraph">
              <wp:posOffset>76200</wp:posOffset>
            </wp:positionV>
            <wp:extent cx="715010" cy="781050"/>
            <wp:effectExtent l="0" t="0" r="8890" b="0"/>
            <wp:wrapThrough wrapText="bothSides">
              <wp:wrapPolygon edited="0">
                <wp:start x="0" y="0"/>
                <wp:lineTo x="0" y="21073"/>
                <wp:lineTo x="21293" y="21073"/>
                <wp:lineTo x="21293" y="0"/>
                <wp:lineTo x="0" y="0"/>
              </wp:wrapPolygon>
            </wp:wrapThrough>
            <wp:docPr id="827870230" name="Picture 1" descr="A qr code with two fa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0230" name="Picture 1" descr="A qr code with two fac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3B93" w:rsidRPr="00BE6CBD">
        <w:rPr>
          <w:rFonts w:ascii="Calibri" w:eastAsia="Calibri" w:hAnsi="Calibri" w:cs="Calibri"/>
          <w:b/>
          <w:bCs/>
          <w:sz w:val="36"/>
          <w:szCs w:val="36"/>
        </w:rPr>
        <w:t>Zhang Ming Wei</w:t>
      </w:r>
    </w:p>
    <w:p w14:paraId="20585502" w14:textId="348AC655" w:rsidR="00807AA5" w:rsidRPr="003E6271" w:rsidRDefault="00C3387A" w:rsidP="000E780B">
      <w:pPr>
        <w:outlineLvl w:val="0"/>
        <w:rPr>
          <w:rFonts w:ascii="Calibri" w:eastAsia="DengXian" w:hAnsi="Calibri" w:cs="Calibri"/>
          <w:b/>
          <w:bCs/>
          <w:color w:val="000000"/>
          <w:sz w:val="22"/>
          <w:szCs w:val="22"/>
          <w:lang w:eastAsia="zh-CN"/>
        </w:rPr>
      </w:pPr>
      <w:r>
        <w:rPr>
          <w:rFonts w:ascii="Calibri" w:eastAsia="Calibri" w:hAnsi="Calibri" w:cs="Calibri"/>
          <w:b/>
          <w:bCs/>
          <w:noProof/>
          <w:color w:val="000000"/>
          <w:sz w:val="22"/>
          <w:szCs w:val="22"/>
        </w:rPr>
        <w:drawing>
          <wp:inline distT="0" distB="0" distL="0" distR="0" wp14:anchorId="205855D3" wp14:editId="205855D4">
            <wp:extent cx="171450" cy="17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64E7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B27825" w:rsidRPr="002258DD">
        <w:rPr>
          <w:rFonts w:ascii="Calibri" w:eastAsia="Calibri" w:hAnsi="Calibri" w:cs="Calibri"/>
          <w:b/>
          <w:bCs/>
          <w:color w:val="000000"/>
          <w:sz w:val="22"/>
          <w:szCs w:val="22"/>
        </w:rPr>
        <w:t>Mobile</w:t>
      </w:r>
      <w:r w:rsidR="003264E7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| WhatsApp</w:t>
      </w:r>
      <w:r w:rsidR="00B27825" w:rsidRPr="002258D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: </w:t>
      </w:r>
      <w:r w:rsidR="005E4FFF" w:rsidRPr="002258D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65-97998378 </w:t>
      </w:r>
      <w:r>
        <w:rPr>
          <w:rFonts w:ascii="Calibri" w:eastAsia="Calibri" w:hAnsi="Calibri" w:cs="Calibri"/>
          <w:b/>
          <w:bCs/>
          <w:noProof/>
          <w:color w:val="000000"/>
          <w:sz w:val="22"/>
          <w:szCs w:val="22"/>
        </w:rPr>
        <w:drawing>
          <wp:inline distT="0" distB="0" distL="0" distR="0" wp14:anchorId="205855D5" wp14:editId="205855D6">
            <wp:extent cx="228600" cy="161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64E7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E25DCA" w:rsidRPr="002258D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Email: </w:t>
      </w:r>
      <w:r w:rsidR="005E4FFF" w:rsidRPr="002258DD">
        <w:rPr>
          <w:rFonts w:ascii="Calibri" w:eastAsia="Calibri" w:hAnsi="Calibri" w:cs="Calibri"/>
          <w:b/>
          <w:bCs/>
          <w:color w:val="000000"/>
          <w:sz w:val="22"/>
          <w:szCs w:val="22"/>
        </w:rPr>
        <w:t>mwzhang@outlook.com</w:t>
      </w:r>
    </w:p>
    <w:p w14:paraId="20585504" w14:textId="522E5FB0" w:rsidR="00650917" w:rsidRPr="00BE6CBD" w:rsidRDefault="00C3387A" w:rsidP="003264E7">
      <w:pPr>
        <w:outlineLvl w:val="0"/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</w:pPr>
      <w:r w:rsidRPr="00882864">
        <w:rPr>
          <w:b/>
          <w:noProof/>
        </w:rPr>
        <w:drawing>
          <wp:inline distT="0" distB="0" distL="0" distR="0" wp14:anchorId="205855D9" wp14:editId="205855DA">
            <wp:extent cx="266700" cy="25717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203C" w:rsidRPr="002258DD">
        <w:rPr>
          <w:b/>
          <w:bCs/>
        </w:rPr>
        <w:t xml:space="preserve"> </w:t>
      </w:r>
      <w:r w:rsidR="003264E7" w:rsidRPr="003264E7">
        <w:rPr>
          <w:rFonts w:ascii="Calibri" w:eastAsia="Calibri" w:hAnsi="Calibri" w:cs="Calibri"/>
          <w:b/>
          <w:bCs/>
          <w:color w:val="000000"/>
          <w:sz w:val="22"/>
          <w:szCs w:val="22"/>
        </w:rPr>
        <w:t>https://www.linkedin.com/in/mingwei-zhang-cell6597998378/</w:t>
      </w:r>
      <w:r w:rsidR="00650917" w:rsidRPr="00BE6CBD"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tab/>
      </w:r>
    </w:p>
    <w:p w14:paraId="164B57D8" w14:textId="7A4B1575" w:rsidR="00B469D1" w:rsidRDefault="00B469D1" w:rsidP="006F637F">
      <w:pPr>
        <w:pBdr>
          <w:bottom w:val="double" w:sz="4" w:space="0" w:color="auto"/>
        </w:pBdr>
        <w:jc w:val="center"/>
        <w:rPr>
          <w:rFonts w:ascii="Calibri" w:eastAsia="Calibri" w:hAnsi="Calibri" w:cs="Calibri"/>
          <w:b/>
          <w:bCs/>
          <w:smallCaps/>
          <w:spacing w:val="20"/>
          <w:sz w:val="28"/>
          <w:szCs w:val="28"/>
        </w:rPr>
      </w:pPr>
    </w:p>
    <w:p w14:paraId="20585505" w14:textId="0E275743" w:rsidR="00F71E74" w:rsidRPr="00775293" w:rsidRDefault="00882864" w:rsidP="006F637F">
      <w:pPr>
        <w:pBdr>
          <w:bottom w:val="double" w:sz="4" w:space="0" w:color="auto"/>
        </w:pBdr>
        <w:jc w:val="center"/>
        <w:rPr>
          <w:sz w:val="32"/>
          <w:szCs w:val="32"/>
        </w:rPr>
      </w:pPr>
      <w:r w:rsidRPr="00775293">
        <w:rPr>
          <w:rFonts w:ascii="Calibri" w:eastAsia="Calibri" w:hAnsi="Calibri" w:cs="Calibri"/>
          <w:b/>
          <w:bCs/>
          <w:smallCaps/>
          <w:spacing w:val="20"/>
          <w:sz w:val="28"/>
          <w:szCs w:val="28"/>
        </w:rPr>
        <w:t xml:space="preserve">Personal </w:t>
      </w:r>
      <w:r w:rsidR="00541061" w:rsidRPr="00775293">
        <w:rPr>
          <w:rFonts w:ascii="Calibri" w:eastAsia="Calibri" w:hAnsi="Calibri" w:cs="Calibri"/>
          <w:b/>
          <w:bCs/>
          <w:smallCaps/>
          <w:spacing w:val="20"/>
          <w:sz w:val="28"/>
          <w:szCs w:val="28"/>
        </w:rPr>
        <w:t>Summary</w:t>
      </w:r>
    </w:p>
    <w:p w14:paraId="67AB6B65" w14:textId="2EE9E5BF" w:rsidR="00DE7203" w:rsidRPr="00DE7203" w:rsidRDefault="00DE7203" w:rsidP="00DE7203">
      <w:pPr>
        <w:jc w:val="both"/>
        <w:rPr>
          <w:sz w:val="28"/>
          <w:szCs w:val="28"/>
        </w:rPr>
      </w:pPr>
    </w:p>
    <w:p w14:paraId="473C681D" w14:textId="3D537FF4" w:rsidR="00DE7203" w:rsidRDefault="00DE7203" w:rsidP="00DE7203">
      <w:pPr>
        <w:pStyle w:val="ListParagraph"/>
        <w:numPr>
          <w:ilvl w:val="0"/>
          <w:numId w:val="35"/>
        </w:numPr>
        <w:jc w:val="both"/>
        <w:rPr>
          <w:sz w:val="28"/>
          <w:szCs w:val="28"/>
        </w:rPr>
      </w:pPr>
      <w:r w:rsidRPr="00DE7203">
        <w:rPr>
          <w:sz w:val="28"/>
          <w:szCs w:val="28"/>
        </w:rPr>
        <w:t>S</w:t>
      </w:r>
      <w:r w:rsidRPr="00DE7203">
        <w:rPr>
          <w:sz w:val="28"/>
          <w:szCs w:val="28"/>
        </w:rPr>
        <w:t xml:space="preserve">trategic IT Leadership: Served as Head of IT for two global organizations, driving enterprise reorganization, PMO setup, </w:t>
      </w:r>
      <w:r w:rsidR="00E569C3">
        <w:rPr>
          <w:sz w:val="28"/>
          <w:szCs w:val="28"/>
        </w:rPr>
        <w:t xml:space="preserve">IT Governance, </w:t>
      </w:r>
      <w:r w:rsidRPr="00DE7203">
        <w:rPr>
          <w:sz w:val="28"/>
          <w:szCs w:val="28"/>
        </w:rPr>
        <w:t>and digital transformation. Expert in M&amp;A technology integration, IT due diligence, and high-stakes executive decision-making.</w:t>
      </w:r>
    </w:p>
    <w:p w14:paraId="5CEFC710" w14:textId="77777777" w:rsidR="00E569C3" w:rsidRPr="00DE7203" w:rsidRDefault="00E569C3" w:rsidP="00E569C3">
      <w:pPr>
        <w:pStyle w:val="ListParagraph"/>
        <w:ind w:left="1440"/>
        <w:jc w:val="both"/>
        <w:rPr>
          <w:sz w:val="28"/>
          <w:szCs w:val="28"/>
        </w:rPr>
      </w:pPr>
    </w:p>
    <w:p w14:paraId="73730BFB" w14:textId="650A1923" w:rsidR="00DE7203" w:rsidRDefault="00DE7203" w:rsidP="00DE7203">
      <w:pPr>
        <w:pStyle w:val="ListParagraph"/>
        <w:numPr>
          <w:ilvl w:val="0"/>
          <w:numId w:val="35"/>
        </w:numPr>
        <w:jc w:val="both"/>
        <w:rPr>
          <w:sz w:val="28"/>
          <w:szCs w:val="28"/>
        </w:rPr>
      </w:pPr>
      <w:r w:rsidRPr="00DE7203">
        <w:rPr>
          <w:sz w:val="28"/>
          <w:szCs w:val="28"/>
        </w:rPr>
        <w:t xml:space="preserve">ERP &amp; Governance Excellence: PMP &amp; CISA certified; led end-to-end large-scale SAP and MS Dynamics 365 </w:t>
      </w:r>
      <w:r w:rsidR="0080074F">
        <w:rPr>
          <w:sz w:val="28"/>
          <w:szCs w:val="28"/>
        </w:rPr>
        <w:t>F</w:t>
      </w:r>
      <w:r w:rsidR="002A663F">
        <w:rPr>
          <w:sz w:val="28"/>
          <w:szCs w:val="28"/>
        </w:rPr>
        <w:t xml:space="preserve">&amp;O </w:t>
      </w:r>
      <w:r w:rsidRPr="00DE7203">
        <w:rPr>
          <w:sz w:val="28"/>
          <w:szCs w:val="28"/>
        </w:rPr>
        <w:t>programs. Authorized IT Asset Owner for the HPE/HP corporate split.</w:t>
      </w:r>
    </w:p>
    <w:p w14:paraId="755B2026" w14:textId="77777777" w:rsidR="00E569C3" w:rsidRPr="00E569C3" w:rsidRDefault="00E569C3" w:rsidP="00E569C3">
      <w:pPr>
        <w:pStyle w:val="ListParagraph"/>
        <w:rPr>
          <w:sz w:val="28"/>
          <w:szCs w:val="28"/>
        </w:rPr>
      </w:pPr>
    </w:p>
    <w:p w14:paraId="2C5FE183" w14:textId="77777777" w:rsidR="00E569C3" w:rsidRPr="00DE7203" w:rsidRDefault="00E569C3" w:rsidP="00E569C3">
      <w:pPr>
        <w:pStyle w:val="ListParagraph"/>
        <w:ind w:left="1440"/>
        <w:jc w:val="both"/>
        <w:rPr>
          <w:sz w:val="28"/>
          <w:szCs w:val="28"/>
        </w:rPr>
      </w:pPr>
    </w:p>
    <w:p w14:paraId="1F9F8828" w14:textId="11BCF46A" w:rsidR="00DE7203" w:rsidRDefault="00DE7203" w:rsidP="00DE7203">
      <w:pPr>
        <w:pStyle w:val="ListParagraph"/>
        <w:numPr>
          <w:ilvl w:val="0"/>
          <w:numId w:val="35"/>
        </w:numPr>
        <w:jc w:val="both"/>
        <w:rPr>
          <w:sz w:val="28"/>
          <w:szCs w:val="28"/>
        </w:rPr>
      </w:pPr>
      <w:r w:rsidRPr="00DE7203">
        <w:rPr>
          <w:sz w:val="28"/>
          <w:szCs w:val="28"/>
        </w:rPr>
        <w:t>Advanced AI Innovation: High-intensity practitioner since early 2023 with 4,000+ hours and 30+ individual AI projects (Fintech, AI Agents, Knowledge Systems, Gaming</w:t>
      </w:r>
      <w:r w:rsidR="00130D09">
        <w:rPr>
          <w:sz w:val="28"/>
          <w:szCs w:val="28"/>
        </w:rPr>
        <w:t>, cybersecurity</w:t>
      </w:r>
      <w:r w:rsidRPr="00DE7203">
        <w:rPr>
          <w:sz w:val="28"/>
          <w:szCs w:val="28"/>
        </w:rPr>
        <w:t>). IBM Certified Data Scientist specializing in AI-driven process redesign and automation.</w:t>
      </w:r>
    </w:p>
    <w:p w14:paraId="2F6E5F42" w14:textId="77777777" w:rsidR="00E569C3" w:rsidRPr="00DE7203" w:rsidRDefault="00E569C3" w:rsidP="00E569C3">
      <w:pPr>
        <w:pStyle w:val="ListParagraph"/>
        <w:ind w:left="1440"/>
        <w:jc w:val="both"/>
        <w:rPr>
          <w:sz w:val="28"/>
          <w:szCs w:val="28"/>
        </w:rPr>
      </w:pPr>
    </w:p>
    <w:p w14:paraId="463736A1" w14:textId="38DB7209" w:rsidR="00DE7203" w:rsidRDefault="00DE7203" w:rsidP="00DE7203">
      <w:pPr>
        <w:pStyle w:val="ListParagraph"/>
        <w:numPr>
          <w:ilvl w:val="0"/>
          <w:numId w:val="35"/>
        </w:numPr>
        <w:jc w:val="both"/>
        <w:rPr>
          <w:sz w:val="28"/>
          <w:szCs w:val="28"/>
        </w:rPr>
      </w:pPr>
      <w:r w:rsidRPr="00DE7203">
        <w:rPr>
          <w:sz w:val="28"/>
          <w:szCs w:val="28"/>
        </w:rPr>
        <w:t>Global Operations: 1</w:t>
      </w:r>
      <w:r w:rsidR="00AB042E">
        <w:rPr>
          <w:sz w:val="28"/>
          <w:szCs w:val="28"/>
        </w:rPr>
        <w:t>8</w:t>
      </w:r>
      <w:r w:rsidRPr="00DE7203">
        <w:rPr>
          <w:sz w:val="28"/>
          <w:szCs w:val="28"/>
        </w:rPr>
        <w:t xml:space="preserve">+ years of experience in Industry 4.0, Manufacturing, </w:t>
      </w:r>
      <w:r w:rsidR="00130D09">
        <w:rPr>
          <w:sz w:val="28"/>
          <w:szCs w:val="28"/>
        </w:rPr>
        <w:t xml:space="preserve">Smart factory </w:t>
      </w:r>
      <w:r w:rsidRPr="00DE7203">
        <w:rPr>
          <w:sz w:val="28"/>
          <w:szCs w:val="28"/>
        </w:rPr>
        <w:t xml:space="preserve">and Logistics across Singapore, China, Indonesia, </w:t>
      </w:r>
      <w:r w:rsidR="00BE0D1A">
        <w:rPr>
          <w:sz w:val="28"/>
          <w:szCs w:val="28"/>
        </w:rPr>
        <w:t xml:space="preserve">Vietnam, </w:t>
      </w:r>
      <w:r w:rsidRPr="00DE7203">
        <w:rPr>
          <w:sz w:val="28"/>
          <w:szCs w:val="28"/>
        </w:rPr>
        <w:t>and the USA.</w:t>
      </w:r>
    </w:p>
    <w:p w14:paraId="5C201B17" w14:textId="77777777" w:rsidR="00E569C3" w:rsidRPr="00E569C3" w:rsidRDefault="00E569C3" w:rsidP="00E569C3">
      <w:pPr>
        <w:pStyle w:val="ListParagraph"/>
        <w:rPr>
          <w:sz w:val="28"/>
          <w:szCs w:val="28"/>
        </w:rPr>
      </w:pPr>
    </w:p>
    <w:p w14:paraId="6BEF731D" w14:textId="77777777" w:rsidR="00E569C3" w:rsidRPr="00DE7203" w:rsidRDefault="00E569C3" w:rsidP="00E569C3">
      <w:pPr>
        <w:pStyle w:val="ListParagraph"/>
        <w:ind w:left="1440"/>
        <w:jc w:val="both"/>
        <w:rPr>
          <w:sz w:val="28"/>
          <w:szCs w:val="28"/>
        </w:rPr>
      </w:pPr>
    </w:p>
    <w:p w14:paraId="4F379EFF" w14:textId="7657FCFA" w:rsidR="00DE7203" w:rsidRDefault="00DE7203" w:rsidP="00DE7203">
      <w:pPr>
        <w:pStyle w:val="ListParagraph"/>
        <w:numPr>
          <w:ilvl w:val="0"/>
          <w:numId w:val="35"/>
        </w:numPr>
        <w:jc w:val="both"/>
        <w:rPr>
          <w:sz w:val="28"/>
          <w:szCs w:val="28"/>
        </w:rPr>
      </w:pPr>
      <w:r w:rsidRPr="00DE7203">
        <w:rPr>
          <w:sz w:val="28"/>
          <w:szCs w:val="28"/>
        </w:rPr>
        <w:t>Target Role &amp; Vision: Seeking Director-level or above leadership opportunities in dynamic environments (including high-growth startups). Committed to continuous professional evolution and driving exponential organizational growth through emerging technologies and hands-on technical execution.</w:t>
      </w:r>
    </w:p>
    <w:p w14:paraId="3972C801" w14:textId="77777777" w:rsidR="00E569C3" w:rsidRPr="00DE7203" w:rsidRDefault="00E569C3" w:rsidP="00E569C3">
      <w:pPr>
        <w:pStyle w:val="ListParagraph"/>
        <w:ind w:left="1440"/>
        <w:jc w:val="both"/>
        <w:rPr>
          <w:sz w:val="28"/>
          <w:szCs w:val="28"/>
        </w:rPr>
      </w:pPr>
    </w:p>
    <w:p w14:paraId="65B83A8F" w14:textId="4ECB135D" w:rsidR="00DE7203" w:rsidRDefault="00DE7203" w:rsidP="00DE7203">
      <w:pPr>
        <w:pStyle w:val="ListParagraph"/>
        <w:numPr>
          <w:ilvl w:val="0"/>
          <w:numId w:val="35"/>
        </w:numPr>
        <w:jc w:val="both"/>
        <w:rPr>
          <w:sz w:val="28"/>
          <w:szCs w:val="28"/>
        </w:rPr>
      </w:pPr>
      <w:r w:rsidRPr="00DE7203">
        <w:rPr>
          <w:sz w:val="28"/>
          <w:szCs w:val="28"/>
        </w:rPr>
        <w:t>Education: Master’s in Engineering Business Management; Bachelor’s in Software Engineering &amp; IT.</w:t>
      </w:r>
    </w:p>
    <w:p w14:paraId="0D0B5C4A" w14:textId="77777777" w:rsidR="00C96259" w:rsidRPr="00C96259" w:rsidRDefault="00C96259" w:rsidP="00C96259">
      <w:pPr>
        <w:pStyle w:val="ListParagraph"/>
        <w:rPr>
          <w:sz w:val="28"/>
          <w:szCs w:val="28"/>
        </w:rPr>
      </w:pPr>
    </w:p>
    <w:p w14:paraId="4DD204B4" w14:textId="77777777" w:rsidR="00C96259" w:rsidRPr="00C96259" w:rsidRDefault="00C96259" w:rsidP="00C96259">
      <w:pPr>
        <w:jc w:val="both"/>
        <w:rPr>
          <w:sz w:val="28"/>
          <w:szCs w:val="28"/>
        </w:rPr>
      </w:pPr>
    </w:p>
    <w:p w14:paraId="5D4E0828" w14:textId="77777777" w:rsidR="00403050" w:rsidRPr="00E35040" w:rsidRDefault="00403050" w:rsidP="00403050">
      <w:pPr>
        <w:pStyle w:val="ListParagraph"/>
        <w:rPr>
          <w:lang w:val="en-US"/>
        </w:rPr>
      </w:pPr>
    </w:p>
    <w:p w14:paraId="0AB50358" w14:textId="65A471A5" w:rsidR="00403050" w:rsidRPr="00FB6425" w:rsidRDefault="00403050" w:rsidP="007C27E2">
      <w:pPr>
        <w:jc w:val="both"/>
      </w:pPr>
    </w:p>
    <w:p w14:paraId="36EB3565" w14:textId="77777777" w:rsidR="00B469D1" w:rsidRPr="00B02071" w:rsidRDefault="00B469D1" w:rsidP="00B469D1">
      <w:pPr>
        <w:pStyle w:val="ListParagraph"/>
      </w:pPr>
    </w:p>
    <w:p w14:paraId="1AC0FC46" w14:textId="5C113C22" w:rsidR="00612ECD" w:rsidRDefault="00612ECD" w:rsidP="002E3A86">
      <w:pPr>
        <w:pStyle w:val="m8020150975590375244m1685977082748629290m1659878927166188302msolistparagraph"/>
        <w:shd w:val="clear" w:color="auto" w:fill="FFFFFF"/>
        <w:spacing w:before="240" w:beforeAutospacing="0" w:after="0" w:afterAutospacing="0"/>
        <w:ind w:left="360"/>
        <w:rPr>
          <w:rFonts w:ascii="Calibri" w:hAnsi="Calibri" w:cs="Calibri"/>
          <w:sz w:val="22"/>
          <w:szCs w:val="22"/>
          <w:shd w:val="clear" w:color="auto" w:fill="FFFFFF"/>
          <w:lang w:val="en-GB"/>
        </w:rPr>
      </w:pPr>
    </w:p>
    <w:p w14:paraId="34F5963D" w14:textId="77777777" w:rsidR="00775293" w:rsidRDefault="00775293" w:rsidP="00775293">
      <w:pPr>
        <w:pStyle w:val="m8020150975590375244m1685977082748629290m1659878927166188302msolistparagraph"/>
        <w:shd w:val="clear" w:color="auto" w:fill="FFFFFF"/>
        <w:spacing w:before="240" w:beforeAutospacing="0" w:after="0" w:afterAutospacing="0"/>
        <w:ind w:left="360"/>
        <w:jc w:val="center"/>
        <w:rPr>
          <w:rFonts w:ascii="Calibri" w:hAnsi="Calibri" w:cs="Calibri"/>
          <w:sz w:val="22"/>
          <w:szCs w:val="22"/>
          <w:shd w:val="clear" w:color="auto" w:fill="FFFFFF"/>
          <w:lang w:val="en-GB"/>
        </w:rPr>
      </w:pPr>
    </w:p>
    <w:p w14:paraId="034F76E2" w14:textId="1A4F439E" w:rsidR="00775293" w:rsidRDefault="00775293" w:rsidP="00775293">
      <w:pPr>
        <w:jc w:val="center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3F4A2743" w14:textId="77777777" w:rsidR="00775293" w:rsidRDefault="00775293">
      <w:pPr>
        <w:rPr>
          <w:rFonts w:ascii="Calibri" w:eastAsia="Times New Roman" w:hAnsi="Calibri" w:cs="Calibri"/>
          <w:sz w:val="22"/>
          <w:szCs w:val="22"/>
          <w:shd w:val="clear" w:color="auto" w:fill="FFFFFF"/>
        </w:rPr>
      </w:pPr>
    </w:p>
    <w:p w14:paraId="0BB446D1" w14:textId="19076B3B" w:rsidR="00612ECD" w:rsidRPr="00E83877" w:rsidRDefault="00612ECD" w:rsidP="001A600C">
      <w:pPr>
        <w:pStyle w:val="m8020150975590375244m1685977082748629290m1659878927166188302msolistparagraph"/>
        <w:shd w:val="clear" w:color="auto" w:fill="FFFFFF"/>
        <w:spacing w:before="240" w:beforeAutospacing="0" w:after="0" w:afterAutospacing="0"/>
        <w:rPr>
          <w:rFonts w:ascii="Calibri" w:hAnsi="Calibri" w:cs="Calibri"/>
          <w:sz w:val="22"/>
          <w:szCs w:val="22"/>
          <w:shd w:val="clear" w:color="auto" w:fill="FFFFFF"/>
          <w:lang w:val="en-GB"/>
        </w:rPr>
      </w:pPr>
    </w:p>
    <w:p w14:paraId="2058550D" w14:textId="77777777" w:rsidR="00F71E74" w:rsidRPr="00BE6CBD" w:rsidRDefault="00541061" w:rsidP="007C1A1C">
      <w:pPr>
        <w:pBdr>
          <w:bottom w:val="double" w:sz="4" w:space="1" w:color="auto"/>
        </w:pBdr>
        <w:spacing w:before="240"/>
        <w:jc w:val="center"/>
      </w:pPr>
      <w:r w:rsidRPr="00BE6CBD"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lastRenderedPageBreak/>
        <w:t>Areas of expertise</w:t>
      </w:r>
    </w:p>
    <w:p w14:paraId="2058550E" w14:textId="77777777" w:rsidR="00F71E74" w:rsidRPr="00BE6CBD" w:rsidRDefault="00F71E74">
      <w:pPr>
        <w:tabs>
          <w:tab w:val="right" w:pos="9360"/>
          <w:tab w:val="right" w:pos="10224"/>
        </w:tabs>
        <w:sectPr w:rsidR="00F71E74" w:rsidRPr="00BE6CBD">
          <w:pgSz w:w="12240" w:h="15840"/>
          <w:pgMar w:top="720" w:right="720" w:bottom="720" w:left="720" w:header="144" w:footer="144" w:gutter="0"/>
          <w:cols w:space="720"/>
          <w:titlePg/>
        </w:sectPr>
      </w:pPr>
    </w:p>
    <w:p w14:paraId="2058550F" w14:textId="77777777" w:rsidR="006F637F" w:rsidRPr="00BE6CBD" w:rsidRDefault="006F637F">
      <w:pPr>
        <w:rPr>
          <w:rFonts w:ascii="Calibri" w:eastAsia="Calibri" w:hAnsi="Calibri" w:cs="Calibri"/>
          <w:sz w:val="22"/>
          <w:szCs w:val="22"/>
        </w:rPr>
      </w:pPr>
    </w:p>
    <w:p w14:paraId="20585510" w14:textId="77777777" w:rsidR="006F637F" w:rsidRPr="00B373CC" w:rsidRDefault="006F637F">
      <w:pPr>
        <w:rPr>
          <w:rFonts w:ascii="Calibri" w:eastAsia="Calibri" w:hAnsi="Calibri" w:cs="Calibri"/>
          <w:sz w:val="22"/>
          <w:szCs w:val="22"/>
          <w:lang w:val="en-US"/>
        </w:rPr>
        <w:sectPr w:rsidR="006F637F" w:rsidRPr="00B373CC" w:rsidSect="006F637F">
          <w:type w:val="continuous"/>
          <w:pgSz w:w="12240" w:h="15840"/>
          <w:pgMar w:top="720" w:right="720" w:bottom="720" w:left="720" w:header="144" w:footer="144" w:gutter="0"/>
          <w:cols w:space="274"/>
        </w:sectPr>
      </w:pPr>
    </w:p>
    <w:p w14:paraId="797B262E" w14:textId="77777777" w:rsidR="001835D8" w:rsidRDefault="001835D8" w:rsidP="001835D8">
      <w:pPr>
        <w:pStyle w:val="LightGrid-Accent31"/>
        <w:ind w:left="0"/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</w:pPr>
      <w:r w:rsidRPr="00CE0453">
        <w:rPr>
          <w:rFonts w:ascii="Calibri" w:eastAsia="Calibri" w:hAnsi="Calibri" w:cs="Calibri" w:hint="eastAsia"/>
          <w:b/>
          <w:bCs/>
          <w:iCs/>
          <w:sz w:val="22"/>
          <w:szCs w:val="22"/>
          <w:u w:val="single"/>
          <w:shd w:val="clear" w:color="auto" w:fill="FFFFFF"/>
          <w:lang w:val="en-GB"/>
        </w:rPr>
        <w:t xml:space="preserve">AI </w:t>
      </w:r>
      <w:r w:rsidRPr="00CE0453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  <w:t>practitioner</w:t>
      </w:r>
    </w:p>
    <w:p w14:paraId="0474B923" w14:textId="77777777" w:rsidR="001835D8" w:rsidRDefault="001835D8" w:rsidP="001835D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30+ AI application development familiar with all AI development tools and model</w:t>
      </w:r>
    </w:p>
    <w:p w14:paraId="0CEF2219" w14:textId="77777777" w:rsidR="001835D8" w:rsidRDefault="001835D8" w:rsidP="001835D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Self -Development AI Agent</w:t>
      </w:r>
    </w:p>
    <w:p w14:paraId="0627A23A" w14:textId="14E75DC4" w:rsidR="00AD44C3" w:rsidRDefault="00AD44C3" w:rsidP="001835D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4000+ AI practice with all different </w:t>
      </w:r>
      <w:r w:rsidR="006F5E48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model</w:t>
      </w:r>
    </w:p>
    <w:p w14:paraId="5640FECD" w14:textId="508760B5" w:rsidR="006F5E48" w:rsidRDefault="003E2C11" w:rsidP="001835D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AI cybersecurity study</w:t>
      </w:r>
    </w:p>
    <w:p w14:paraId="33C3AE26" w14:textId="77777777" w:rsidR="003E2C11" w:rsidRPr="00CE0453" w:rsidRDefault="003E2C11" w:rsidP="00354EF4">
      <w:pPr>
        <w:pStyle w:val="LightGrid-Accent31"/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</w:p>
    <w:p w14:paraId="1843BB75" w14:textId="77777777" w:rsidR="001835D8" w:rsidRDefault="001835D8" w:rsidP="008759CC">
      <w:pPr>
        <w:pStyle w:val="LightGrid-Accent31"/>
        <w:ind w:left="0"/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</w:pPr>
    </w:p>
    <w:p w14:paraId="20585511" w14:textId="737CDD53" w:rsidR="008759CC" w:rsidRPr="008759CC" w:rsidRDefault="008759CC" w:rsidP="008759CC">
      <w:pPr>
        <w:pStyle w:val="LightGrid-Accent31"/>
        <w:ind w:left="0"/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</w:pPr>
      <w:r w:rsidRPr="008759CC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  <w:t>Data</w:t>
      </w:r>
      <w:r w:rsidR="008B7CC1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  <w:t xml:space="preserve"> &amp; Related Tools</w:t>
      </w:r>
    </w:p>
    <w:p w14:paraId="20585512" w14:textId="77777777" w:rsidR="00101DE3" w:rsidRDefault="006924EC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Data Analysis</w:t>
      </w:r>
    </w:p>
    <w:p w14:paraId="20C89B2A" w14:textId="0BB5A750" w:rsidR="003E2C11" w:rsidRDefault="003E2C11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Data Governance</w:t>
      </w:r>
    </w:p>
    <w:p w14:paraId="20585513" w14:textId="77777777" w:rsidR="00E83877" w:rsidRDefault="00E83877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Data Engineering</w:t>
      </w:r>
    </w:p>
    <w:p w14:paraId="20585514" w14:textId="77777777" w:rsidR="00A80C1C" w:rsidRDefault="00A80C1C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Data Collecting</w:t>
      </w:r>
    </w:p>
    <w:p w14:paraId="20585515" w14:textId="77777777" w:rsidR="008759CC" w:rsidRDefault="008759CC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Data Modelling</w:t>
      </w:r>
    </w:p>
    <w:p w14:paraId="20585516" w14:textId="77777777" w:rsidR="008759CC" w:rsidRDefault="008759CC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Data Visualization </w:t>
      </w:r>
    </w:p>
    <w:p w14:paraId="20585517" w14:textId="77777777" w:rsidR="006F5D37" w:rsidRDefault="006924EC" w:rsidP="006F5D37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System Analysis</w:t>
      </w:r>
      <w:r w:rsidR="00A80C1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(Debugging)</w:t>
      </w:r>
    </w:p>
    <w:p w14:paraId="20585518" w14:textId="77777777" w:rsidR="008759CC" w:rsidRDefault="008759CC" w:rsidP="008759C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Power</w:t>
      </w:r>
      <w:r w:rsidR="00611628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BI</w:t>
      </w:r>
      <w:r w:rsidR="009F728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/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Jupiter</w:t>
      </w:r>
      <w:r w:rsidR="009F728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/Excel</w:t>
      </w:r>
      <w:r w:rsidR="00A80C1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VBA/SPSS</w:t>
      </w:r>
    </w:p>
    <w:p w14:paraId="20585519" w14:textId="77777777" w:rsidR="008759CC" w:rsidRPr="008759CC" w:rsidRDefault="008759CC" w:rsidP="008759C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Customer Master Data</w:t>
      </w:r>
    </w:p>
    <w:p w14:paraId="2058551A" w14:textId="77777777" w:rsidR="008759CC" w:rsidRDefault="008759CC" w:rsidP="006F5D37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SQL &amp; MySQL</w:t>
      </w:r>
      <w:r w:rsidR="00A80C1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</w:t>
      </w:r>
      <w:r w:rsidR="009F728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query</w:t>
      </w:r>
    </w:p>
    <w:p w14:paraId="2058551B" w14:textId="77777777" w:rsidR="00E95A60" w:rsidRDefault="00E95A60" w:rsidP="006F5D37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Linux </w:t>
      </w:r>
      <w:r w:rsidR="00A80C1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Shell 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Scripting </w:t>
      </w:r>
    </w:p>
    <w:p w14:paraId="69D1A242" w14:textId="77D408EE" w:rsidR="008B7CC1" w:rsidRDefault="003A46EB" w:rsidP="008B7CC1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Git</w:t>
      </w:r>
      <w:r w:rsidR="00C540D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Hub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&amp; SVN</w:t>
      </w:r>
      <w:r w:rsidR="00A3082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</w:t>
      </w:r>
      <w:r w:rsidR="00DE14BA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&amp; SDLC</w:t>
      </w:r>
    </w:p>
    <w:p w14:paraId="54F1FE17" w14:textId="45EA8DEC" w:rsidR="007A1641" w:rsidRPr="008B7CC1" w:rsidRDefault="007A1641" w:rsidP="008B7CC1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Database (OceanDB, MYSQL, MSSQL) setup</w:t>
      </w:r>
    </w:p>
    <w:p w14:paraId="2058551D" w14:textId="77777777" w:rsidR="008759CC" w:rsidRDefault="008759CC" w:rsidP="008759CC">
      <w:pPr>
        <w:pStyle w:val="LightGrid-Accent31"/>
        <w:ind w:left="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</w:p>
    <w:p w14:paraId="2058551E" w14:textId="77777777" w:rsidR="008759CC" w:rsidRPr="008759CC" w:rsidRDefault="008759CC" w:rsidP="008759CC">
      <w:pPr>
        <w:pStyle w:val="LightGrid-Accent31"/>
        <w:ind w:left="0"/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</w:pPr>
      <w:r w:rsidRPr="008759CC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  <w:t>Management Leadership</w:t>
      </w:r>
    </w:p>
    <w:p w14:paraId="2058551F" w14:textId="77777777" w:rsidR="00416904" w:rsidRPr="00101DE3" w:rsidRDefault="003E6AEA" w:rsidP="00101DE3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 w:rsidRPr="00BE6CB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Stakeholder Management</w:t>
      </w:r>
    </w:p>
    <w:p w14:paraId="20585520" w14:textId="77777777" w:rsidR="003E6AEA" w:rsidRPr="00BE6CBD" w:rsidRDefault="003E6AEA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 w:rsidRPr="00BE6CB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Strategic Leadership</w:t>
      </w:r>
    </w:p>
    <w:p w14:paraId="20585521" w14:textId="77777777" w:rsidR="008710A8" w:rsidRDefault="00101DE3" w:rsidP="008710A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Tech </w:t>
      </w:r>
      <w:r w:rsidR="003E6AEA" w:rsidRPr="00BE6CB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Team Supervision &amp; Development</w:t>
      </w:r>
    </w:p>
    <w:p w14:paraId="20585522" w14:textId="77777777" w:rsidR="008759CC" w:rsidRDefault="008759CC" w:rsidP="008710A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Management of </w:t>
      </w:r>
      <w:r w:rsidR="007A12C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C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hange</w:t>
      </w:r>
    </w:p>
    <w:p w14:paraId="20585523" w14:textId="5AF50AED" w:rsidR="009F728D" w:rsidRDefault="009F728D" w:rsidP="008710A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Problem Solving</w:t>
      </w:r>
    </w:p>
    <w:p w14:paraId="20585524" w14:textId="77777777" w:rsidR="009F728D" w:rsidRDefault="009F728D" w:rsidP="008710A8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Time Management &amp; Planning</w:t>
      </w:r>
    </w:p>
    <w:p w14:paraId="20585526" w14:textId="654378A2" w:rsidR="00252206" w:rsidRPr="00B469D1" w:rsidRDefault="009F728D" w:rsidP="00B469D1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Project</w:t>
      </w:r>
      <w:r w:rsidR="00B469D1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| Program | portfolio 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Management</w:t>
      </w:r>
      <w:r w:rsidR="007A12C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</w:t>
      </w:r>
    </w:p>
    <w:p w14:paraId="63951A98" w14:textId="54F465DE" w:rsidR="00B469D1" w:rsidRDefault="00B469D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Risk Management</w:t>
      </w:r>
    </w:p>
    <w:p w14:paraId="53B9DE33" w14:textId="6F2823CA" w:rsidR="00B469D1" w:rsidRDefault="00B469D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IT M&amp;A</w:t>
      </w:r>
    </w:p>
    <w:p w14:paraId="6BAF5BA6" w14:textId="5B9D010A" w:rsidR="00B469D1" w:rsidRDefault="00B469D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IT Due D</w:t>
      </w:r>
      <w:r w:rsidR="008B7CC1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</w:t>
      </w:r>
    </w:p>
    <w:p w14:paraId="499AE912" w14:textId="1005E0AA" w:rsidR="00B469D1" w:rsidRDefault="00B469D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RoadMap &amp; Planning</w:t>
      </w:r>
    </w:p>
    <w:p w14:paraId="3A0C0FD4" w14:textId="7582B4AE" w:rsidR="00B469D1" w:rsidRDefault="00B469D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Budget Management</w:t>
      </w:r>
    </w:p>
    <w:p w14:paraId="17E53FCD" w14:textId="309BDF5D" w:rsidR="00B469D1" w:rsidRDefault="00B469D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EA Design</w:t>
      </w:r>
    </w:p>
    <w:p w14:paraId="5B45DEAC" w14:textId="42924EBF" w:rsidR="008B7CC1" w:rsidRDefault="008B7CC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Asset Management</w:t>
      </w:r>
    </w:p>
    <w:p w14:paraId="1A7242AD" w14:textId="2E7F9895" w:rsidR="008B7CC1" w:rsidRDefault="008B7CC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Supplier Management</w:t>
      </w:r>
    </w:p>
    <w:p w14:paraId="49089B10" w14:textId="0098159B" w:rsidR="008B7CC1" w:rsidRDefault="008B7CC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Strategy Planning</w:t>
      </w:r>
    </w:p>
    <w:p w14:paraId="5D9365D0" w14:textId="67A82F91" w:rsidR="008B7CC1" w:rsidRDefault="008B7CC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BCP and DRP planning</w:t>
      </w:r>
    </w:p>
    <w:p w14:paraId="0B772220" w14:textId="26F89B9E" w:rsidR="007A1641" w:rsidRDefault="007A164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Record Management</w:t>
      </w:r>
    </w:p>
    <w:p w14:paraId="20356678" w14:textId="4162F0BF" w:rsidR="007A1641" w:rsidRDefault="007A1641" w:rsidP="003A46EB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Business Requirement &amp; Proposal</w:t>
      </w:r>
    </w:p>
    <w:p w14:paraId="2B0089ED" w14:textId="77777777" w:rsidR="008B7CC1" w:rsidRPr="003A46EB" w:rsidRDefault="008B7CC1" w:rsidP="008B7CC1">
      <w:pPr>
        <w:pStyle w:val="LightGrid-Accent31"/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</w:p>
    <w:p w14:paraId="20585527" w14:textId="71B33DBC" w:rsidR="00E83877" w:rsidRPr="008759CC" w:rsidRDefault="00E83877" w:rsidP="00E83877">
      <w:pPr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</w:rPr>
      </w:pPr>
      <w:r w:rsidRPr="008759CC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</w:rPr>
        <w:t>I</w:t>
      </w:r>
      <w:r w:rsidR="008759CC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</w:rPr>
        <w:t>nformation Technology</w:t>
      </w:r>
      <w:r w:rsidR="008B7CC1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</w:rPr>
        <w:t xml:space="preserve"> &amp; Tools</w:t>
      </w:r>
    </w:p>
    <w:p w14:paraId="6957FFEA" w14:textId="4D7DB9C8" w:rsidR="008B7CC1" w:rsidRPr="008B7CC1" w:rsidRDefault="008B7CC1" w:rsidP="008B7CC1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IT Cyber Security Management</w:t>
      </w:r>
    </w:p>
    <w:p w14:paraId="20585528" w14:textId="1CAB0E80" w:rsidR="008D7EFC" w:rsidRPr="007A12CD" w:rsidRDefault="008D7EFC" w:rsidP="007A12CD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Certified IT Governance</w:t>
      </w:r>
    </w:p>
    <w:p w14:paraId="20585529" w14:textId="77777777" w:rsidR="008D7EFC" w:rsidRDefault="008D7EFC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IT Infra (Both Cloud &amp; Premises)</w:t>
      </w:r>
    </w:p>
    <w:p w14:paraId="2058552A" w14:textId="689BE2C2" w:rsidR="00932625" w:rsidRDefault="008B7732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IT Operation</w:t>
      </w:r>
      <w:r w:rsidR="008D7EF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(AD, Exchange, File Server</w:t>
      </w:r>
      <w:r w:rsidR="00E83877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, </w:t>
      </w:r>
      <w:r w:rsidR="009F728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license management, </w:t>
      </w:r>
      <w:r w:rsidR="00E83877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VPN</w:t>
      </w:r>
      <w:r w:rsidR="007A1641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, firewall</w:t>
      </w:r>
      <w:r w:rsidR="009F728D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</w:t>
      </w:r>
      <w:r w:rsidR="008D7EF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&amp; SharePoint)</w:t>
      </w:r>
    </w:p>
    <w:p w14:paraId="2F87B27C" w14:textId="18FCC09E" w:rsidR="007A1641" w:rsidRPr="007A1641" w:rsidRDefault="008B7CC1" w:rsidP="007A1641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Azure</w:t>
      </w:r>
    </w:p>
    <w:p w14:paraId="2058552B" w14:textId="6B4D10DC" w:rsidR="003A46EB" w:rsidRDefault="003A46EB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Microsoft</w:t>
      </w:r>
      <w:r w:rsidR="008B7CC1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365 &amp; NetApp</w:t>
      </w:r>
    </w:p>
    <w:p w14:paraId="5A027311" w14:textId="77777777" w:rsidR="007A1641" w:rsidRDefault="008D7EFC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IT Security</w:t>
      </w:r>
    </w:p>
    <w:p w14:paraId="2058552C" w14:textId="664FDAAB" w:rsidR="008D7EFC" w:rsidRDefault="007A1641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VAPT</w:t>
      </w:r>
      <w:r w:rsidR="008D7EFC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</w:t>
      </w:r>
    </w:p>
    <w:p w14:paraId="2058552D" w14:textId="341FDB4B" w:rsidR="00E83877" w:rsidRDefault="008B7CC1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MS | </w:t>
      </w:r>
      <w:r w:rsidR="00E83877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Linux Server Management</w:t>
      </w:r>
    </w:p>
    <w:p w14:paraId="2058552E" w14:textId="77777777" w:rsidR="008D7EFC" w:rsidRDefault="008D7EFC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IT Asset Management</w:t>
      </w:r>
    </w:p>
    <w:p w14:paraId="2058552F" w14:textId="77777777" w:rsidR="0023531D" w:rsidRPr="008D7EFC" w:rsidRDefault="0023531D" w:rsidP="008D7EFC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IT Supplier Management</w:t>
      </w:r>
    </w:p>
    <w:p w14:paraId="409494BD" w14:textId="36A3C215" w:rsidR="00B469D1" w:rsidRPr="008B7CC1" w:rsidRDefault="008D7EFC" w:rsidP="008B7CC1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 w:rsidRPr="00BE6CBD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IT Project Management</w:t>
      </w:r>
    </w:p>
    <w:p w14:paraId="20585533" w14:textId="474C3C91" w:rsidR="008D7EFC" w:rsidRPr="008B7CC1" w:rsidRDefault="008D7EFC" w:rsidP="008B7CC1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IT Solution (Hardware and Software)</w:t>
      </w:r>
    </w:p>
    <w:p w14:paraId="20585534" w14:textId="6C6BB1A3" w:rsidR="0023531D" w:rsidRDefault="008D7EFC" w:rsidP="00E83877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ERP System</w:t>
      </w:r>
      <w:r w:rsidR="00E83877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 (SAP &amp; </w:t>
      </w:r>
      <w:r w:rsidR="008B7CC1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D365</w:t>
      </w:r>
      <w:r w:rsidR="00E83877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)</w:t>
      </w:r>
    </w:p>
    <w:p w14:paraId="20585535" w14:textId="77777777" w:rsidR="009F728D" w:rsidRDefault="009F728D" w:rsidP="00E83877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WMS System </w:t>
      </w:r>
    </w:p>
    <w:p w14:paraId="20585536" w14:textId="7B481D27" w:rsidR="00E83877" w:rsidRDefault="00E83877" w:rsidP="00E83877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IT System </w:t>
      </w:r>
      <w:r w:rsidR="007A12CD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I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ntegration </w:t>
      </w:r>
      <w:r w:rsidR="008B7CC1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(EDI &amp; API &amp;BO)</w:t>
      </w:r>
    </w:p>
    <w:p w14:paraId="4ADA27DE" w14:textId="77D8F0BA" w:rsidR="008B7CC1" w:rsidRDefault="008B7CC1" w:rsidP="00E83877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Azure</w:t>
      </w:r>
    </w:p>
    <w:p w14:paraId="5ABD65A3" w14:textId="77777777" w:rsidR="00116919" w:rsidRDefault="00116919" w:rsidP="00FB67A7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 w:rsidRPr="00116919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IT Support</w:t>
      </w:r>
    </w:p>
    <w:p w14:paraId="20585537" w14:textId="39F72E71" w:rsidR="00E83877" w:rsidRPr="00116919" w:rsidRDefault="008759CC" w:rsidP="00FB67A7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 w:rsidRPr="00116919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B2C/e-commerce </w:t>
      </w:r>
      <w:r w:rsidR="007A12CD" w:rsidRPr="00116919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portal /SEO </w:t>
      </w:r>
      <w:r w:rsidRPr="00116919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management</w:t>
      </w:r>
    </w:p>
    <w:p w14:paraId="20585538" w14:textId="77777777" w:rsidR="00A80C1C" w:rsidRPr="009F728D" w:rsidRDefault="00A80C1C" w:rsidP="007A12CD">
      <w:p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</w:p>
    <w:p w14:paraId="20585539" w14:textId="77777777" w:rsidR="0023531D" w:rsidRPr="008759CC" w:rsidRDefault="008759CC" w:rsidP="0023531D">
      <w:pPr>
        <w:pStyle w:val="LightGrid-Accent31"/>
        <w:ind w:left="0"/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</w:pPr>
      <w:r w:rsidRPr="008759CC"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  <w:t>Manufacturing</w:t>
      </w:r>
      <w:r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  <w:t xml:space="preserve"> Engineering</w:t>
      </w:r>
    </w:p>
    <w:p w14:paraId="2058553A" w14:textId="77777777" w:rsidR="0023531D" w:rsidRDefault="00932625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Manufacturing &amp; industry knowledge</w:t>
      </w:r>
    </w:p>
    <w:p w14:paraId="2058553B" w14:textId="77777777" w:rsidR="003A46EB" w:rsidRPr="003A46EB" w:rsidRDefault="003A46EB" w:rsidP="003A46EB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Supply Chain Management/logistic Management</w:t>
      </w:r>
    </w:p>
    <w:p w14:paraId="2058553C" w14:textId="77777777" w:rsidR="00E83877" w:rsidRDefault="00932625" w:rsidP="00932625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Product </w:t>
      </w:r>
      <w:r w:rsidR="00E83877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BOM</w:t>
      </w:r>
    </w:p>
    <w:p w14:paraId="2058553D" w14:textId="4D260E06" w:rsidR="00932625" w:rsidRPr="00932625" w:rsidRDefault="00E83877" w:rsidP="00932625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Product </w:t>
      </w:r>
      <w:r w:rsidR="00932625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Packaging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 (Label &amp; Barcode</w:t>
      </w:r>
      <w:r w:rsidR="007A1641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 xml:space="preserve"> &amp; RFID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)</w:t>
      </w:r>
    </w:p>
    <w:p w14:paraId="2058553E" w14:textId="77777777" w:rsidR="0023531D" w:rsidRPr="0023531D" w:rsidRDefault="0023531D" w:rsidP="0023531D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 w:rsidRPr="00BE6CBD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Automation Solutions Engineering</w:t>
      </w:r>
    </w:p>
    <w:p w14:paraId="2058553F" w14:textId="77777777" w:rsidR="008710A8" w:rsidRDefault="008710A8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Fast </w:t>
      </w:r>
      <w:r w:rsidR="006F5D37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F</w:t>
      </w:r>
      <w:r w:rsidR="00324871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ulfilment M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anagement</w:t>
      </w:r>
    </w:p>
    <w:p w14:paraId="20585540" w14:textId="77777777" w:rsidR="007F0898" w:rsidRDefault="007F0898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Engineering Research</w:t>
      </w:r>
      <w:r w:rsidR="00E83877"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 &amp; Troubleshooting</w:t>
      </w:r>
    </w:p>
    <w:p w14:paraId="20585541" w14:textId="77777777" w:rsidR="0023531D" w:rsidRDefault="0023531D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Inventory Management</w:t>
      </w:r>
    </w:p>
    <w:p w14:paraId="20585542" w14:textId="77777777" w:rsidR="0023531D" w:rsidRDefault="0023531D" w:rsidP="007C1A1C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TQM | Lean | Agile</w:t>
      </w:r>
    </w:p>
    <w:p w14:paraId="20585543" w14:textId="77777777" w:rsidR="0023531D" w:rsidRDefault="0023531D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Engineering budgeting &amp;ROI</w:t>
      </w:r>
    </w:p>
    <w:p w14:paraId="20585544" w14:textId="77777777" w:rsidR="008D7EFC" w:rsidRDefault="008D7EFC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Sales Operation Process</w:t>
      </w:r>
    </w:p>
    <w:p w14:paraId="20585545" w14:textId="77777777" w:rsidR="008D7EFC" w:rsidRDefault="00E83877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Production Time Study (VSM)</w:t>
      </w:r>
    </w:p>
    <w:p w14:paraId="20585546" w14:textId="77777777" w:rsidR="00E83877" w:rsidRPr="00BE6CBD" w:rsidRDefault="00E83877" w:rsidP="00E83877">
      <w:pPr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</w:rPr>
      </w:pPr>
      <w:r w:rsidRPr="00BE6CBD"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B2B</w:t>
      </w:r>
      <w:r>
        <w:rPr>
          <w:rFonts w:ascii="Calibri" w:eastAsia="Calibri" w:hAnsi="Calibri" w:cs="Calibri"/>
          <w:iCs/>
          <w:sz w:val="22"/>
          <w:szCs w:val="22"/>
          <w:shd w:val="clear" w:color="auto" w:fill="FFFFFF"/>
        </w:rPr>
        <w:t>/Warehouse process mapping and system design</w:t>
      </w:r>
    </w:p>
    <w:p w14:paraId="20585547" w14:textId="77777777" w:rsidR="00E83877" w:rsidRDefault="00E83877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3PL management</w:t>
      </w:r>
    </w:p>
    <w:p w14:paraId="20585548" w14:textId="77777777" w:rsidR="003A46EB" w:rsidRDefault="003A46EB" w:rsidP="0023531D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>Industry 4.0</w:t>
      </w:r>
    </w:p>
    <w:p w14:paraId="2AAFA339" w14:textId="321ED268" w:rsidR="007A1641" w:rsidRPr="007A1641" w:rsidRDefault="00252206" w:rsidP="007A1641">
      <w:pPr>
        <w:pStyle w:val="LightGrid-Accent31"/>
        <w:numPr>
          <w:ilvl w:val="0"/>
          <w:numId w:val="6"/>
        </w:numPr>
        <w:ind w:left="360"/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</w:pPr>
      <w:r>
        <w:rPr>
          <w:rFonts w:ascii="Calibri" w:eastAsia="Calibri" w:hAnsi="Calibri" w:cs="Calibri"/>
          <w:iCs/>
          <w:sz w:val="22"/>
          <w:szCs w:val="22"/>
          <w:shd w:val="clear" w:color="auto" w:fill="FFFFFF"/>
          <w:lang w:val="en-GB"/>
        </w:rPr>
        <w:t xml:space="preserve">Sustainability &amp; Environment </w:t>
      </w:r>
    </w:p>
    <w:p w14:paraId="30404DE5" w14:textId="77777777" w:rsidR="008710A8" w:rsidRDefault="008710A8" w:rsidP="00F613D2">
      <w:pPr>
        <w:pStyle w:val="LightGrid-Accent31"/>
        <w:ind w:left="0"/>
        <w:rPr>
          <w:rFonts w:ascii="Calibri" w:eastAsia="DengXian" w:hAnsi="Calibri" w:cs="Calibri"/>
          <w:sz w:val="22"/>
          <w:szCs w:val="22"/>
          <w:shd w:val="clear" w:color="auto" w:fill="FFFFFF"/>
          <w:lang w:val="en-GB" w:eastAsia="zh-CN"/>
        </w:rPr>
      </w:pPr>
    </w:p>
    <w:p w14:paraId="1975BF8E" w14:textId="77777777" w:rsidR="00CE0453" w:rsidRDefault="00CE0453" w:rsidP="00F613D2">
      <w:pPr>
        <w:pStyle w:val="LightGrid-Accent31"/>
        <w:ind w:left="0"/>
        <w:rPr>
          <w:rFonts w:ascii="Calibri" w:eastAsia="Calibri" w:hAnsi="Calibri" w:cs="Calibri"/>
          <w:b/>
          <w:bCs/>
          <w:iCs/>
          <w:sz w:val="22"/>
          <w:szCs w:val="22"/>
          <w:u w:val="single"/>
          <w:shd w:val="clear" w:color="auto" w:fill="FFFFFF"/>
          <w:lang w:val="en-GB"/>
        </w:rPr>
      </w:pPr>
    </w:p>
    <w:p w14:paraId="2058554A" w14:textId="77777777" w:rsidR="00CE0453" w:rsidRPr="00CE0453" w:rsidRDefault="00CE0453" w:rsidP="00F613D2">
      <w:pPr>
        <w:pStyle w:val="LightGrid-Accent31"/>
        <w:ind w:left="0"/>
        <w:rPr>
          <w:rFonts w:ascii="Calibri" w:eastAsia="Calibri" w:hAnsi="Calibri" w:cs="Calibri" w:hint="eastAsia"/>
          <w:b/>
          <w:bCs/>
          <w:iCs/>
          <w:sz w:val="22"/>
          <w:szCs w:val="22"/>
          <w:u w:val="single"/>
          <w:shd w:val="clear" w:color="auto" w:fill="FFFFFF"/>
          <w:lang w:val="en-GB"/>
        </w:rPr>
        <w:sectPr w:rsidR="00CE0453" w:rsidRPr="00CE0453" w:rsidSect="006F637F">
          <w:type w:val="continuous"/>
          <w:pgSz w:w="12240" w:h="15840"/>
          <w:pgMar w:top="720" w:right="720" w:bottom="720" w:left="720" w:header="144" w:footer="144" w:gutter="0"/>
          <w:cols w:num="3" w:space="274"/>
        </w:sectPr>
      </w:pPr>
    </w:p>
    <w:p w14:paraId="38D60943" w14:textId="6F269E9F" w:rsidR="00FE5C6B" w:rsidRDefault="00FE5C6B" w:rsidP="00B832FC">
      <w:pPr>
        <w:pBdr>
          <w:bottom w:val="double" w:sz="4" w:space="0" w:color="auto"/>
        </w:pBdr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</w:pPr>
    </w:p>
    <w:p w14:paraId="2058554C" w14:textId="77777777" w:rsidR="00932625" w:rsidRDefault="00932625" w:rsidP="00AC51E1">
      <w:pPr>
        <w:pBdr>
          <w:bottom w:val="double" w:sz="4" w:space="0" w:color="auto"/>
        </w:pBdr>
        <w:jc w:val="center"/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</w:pPr>
    </w:p>
    <w:p w14:paraId="2A17F56D" w14:textId="1AE27C82" w:rsidR="00B44DBE" w:rsidRDefault="00B44DBE" w:rsidP="00AC51E1">
      <w:pPr>
        <w:pBdr>
          <w:bottom w:val="double" w:sz="4" w:space="0" w:color="auto"/>
        </w:pBdr>
        <w:jc w:val="center"/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</w:pPr>
    </w:p>
    <w:p w14:paraId="50DAEFCF" w14:textId="06DDC7C1" w:rsidR="00B44DBE" w:rsidRDefault="00B44DBE">
      <w:pPr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</w:pPr>
      <w:r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br w:type="page"/>
      </w:r>
    </w:p>
    <w:p w14:paraId="0544EC2B" w14:textId="77777777" w:rsidR="00B44DBE" w:rsidRDefault="00B44DBE" w:rsidP="00AC51E1">
      <w:pPr>
        <w:pBdr>
          <w:bottom w:val="double" w:sz="4" w:space="0" w:color="auto"/>
        </w:pBdr>
        <w:jc w:val="center"/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</w:pPr>
    </w:p>
    <w:p w14:paraId="2058554D" w14:textId="06529B2E" w:rsidR="00F71E74" w:rsidRPr="00BE6CBD" w:rsidRDefault="00541061" w:rsidP="00AC51E1">
      <w:pPr>
        <w:pBdr>
          <w:bottom w:val="double" w:sz="4" w:space="0" w:color="auto"/>
        </w:pBdr>
        <w:jc w:val="center"/>
      </w:pPr>
      <w:r w:rsidRPr="00BE6CBD"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t>Professional Experience</w:t>
      </w:r>
    </w:p>
    <w:p w14:paraId="2058554E" w14:textId="1B14D096" w:rsidR="00C0657F" w:rsidRDefault="00C0657F" w:rsidP="00DA3202">
      <w:pPr>
        <w:pStyle w:val="MediumShading1-Accent21"/>
        <w:rPr>
          <w:lang w:val="en-GB"/>
        </w:rPr>
      </w:pPr>
    </w:p>
    <w:p w14:paraId="04AAB570" w14:textId="1356E260" w:rsidR="0079017A" w:rsidRPr="00BE6CBD" w:rsidRDefault="0079017A" w:rsidP="0079017A">
      <w:pPr>
        <w:pStyle w:val="MediumGrid2-Accent11"/>
        <w:shd w:val="clear" w:color="auto" w:fill="BFBFBF"/>
        <w:tabs>
          <w:tab w:val="left" w:pos="8505"/>
        </w:tabs>
        <w:rPr>
          <w:rFonts w:cs="Calibri"/>
          <w:b/>
          <w:bCs/>
          <w:color w:val="000000"/>
          <w:u w:color="000000"/>
          <w:lang w:val="en-GB"/>
        </w:rPr>
      </w:pPr>
      <w:r>
        <w:rPr>
          <w:b/>
          <w:bCs/>
          <w:lang w:val="en-GB"/>
        </w:rPr>
        <w:t>COSMOSTAR Singapore Private Limited</w:t>
      </w:r>
      <w:r w:rsidRPr="00BE6CBD">
        <w:rPr>
          <w:b/>
          <w:bCs/>
          <w:lang w:val="en-GB"/>
        </w:rPr>
        <w:t>, SINGAPORE</w:t>
      </w:r>
      <w:r w:rsidRPr="00BE6CBD">
        <w:rPr>
          <w:b/>
          <w:bCs/>
          <w:lang w:val="en-GB"/>
        </w:rPr>
        <w:tab/>
      </w:r>
      <w:r>
        <w:rPr>
          <w:b/>
          <w:bCs/>
          <w:lang w:val="en-GB"/>
        </w:rPr>
        <w:t>Dec</w:t>
      </w:r>
      <w:r w:rsidRPr="00BE6CBD">
        <w:rPr>
          <w:b/>
          <w:bCs/>
          <w:lang w:val="en-GB"/>
        </w:rPr>
        <w:t xml:space="preserve"> 20</w:t>
      </w:r>
      <w:r>
        <w:rPr>
          <w:b/>
          <w:bCs/>
          <w:lang w:val="en-GB"/>
        </w:rPr>
        <w:t>21</w:t>
      </w:r>
      <w:r w:rsidRPr="00BE6CBD">
        <w:rPr>
          <w:b/>
          <w:bCs/>
          <w:lang w:val="en-GB"/>
        </w:rPr>
        <w:t xml:space="preserve"> – </w:t>
      </w:r>
      <w:r>
        <w:rPr>
          <w:b/>
          <w:bCs/>
          <w:lang w:val="en-GB"/>
        </w:rPr>
        <w:t>Present</w:t>
      </w:r>
    </w:p>
    <w:p w14:paraId="23FF3094" w14:textId="5C9CD640" w:rsidR="0079017A" w:rsidRPr="00BE6CBD" w:rsidRDefault="0079017A" w:rsidP="0079017A">
      <w:pPr>
        <w:pStyle w:val="MediumShading1-Accent21"/>
        <w:rPr>
          <w:b/>
          <w:bCs/>
          <w:i/>
          <w:iCs/>
          <w:lang w:val="en-GB" w:eastAsia="en-US"/>
        </w:rPr>
      </w:pPr>
      <w:r>
        <w:rPr>
          <w:b/>
          <w:bCs/>
          <w:i/>
          <w:iCs/>
          <w:lang w:val="en-GB" w:eastAsia="en-US"/>
        </w:rPr>
        <w:t>IT Director</w:t>
      </w:r>
    </w:p>
    <w:p w14:paraId="0FF75BA9" w14:textId="77777777" w:rsidR="0079017A" w:rsidRPr="00BE6CBD" w:rsidRDefault="0079017A" w:rsidP="0079017A">
      <w:pPr>
        <w:pStyle w:val="MediumShading1-Accent21"/>
        <w:rPr>
          <w:lang w:val="en-GB"/>
        </w:rPr>
      </w:pPr>
      <w:r w:rsidRPr="00BE6CBD">
        <w:rPr>
          <w:b/>
          <w:bCs/>
          <w:lang w:val="en-GB"/>
        </w:rPr>
        <w:t>Responsibilities:</w:t>
      </w:r>
    </w:p>
    <w:p w14:paraId="7B8E5427" w14:textId="3D61E883" w:rsidR="0079017A" w:rsidRDefault="0079017A" w:rsidP="0079017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Head Of IT, Report </w:t>
      </w:r>
      <w:r w:rsidR="00531A2D">
        <w:rPr>
          <w:bCs/>
          <w:iCs/>
          <w:lang w:val="en-GB" w:bidi="en-US"/>
        </w:rPr>
        <w:t xml:space="preserve">to </w:t>
      </w:r>
      <w:r>
        <w:rPr>
          <w:bCs/>
          <w:iCs/>
          <w:lang w:val="en-GB" w:bidi="en-US"/>
        </w:rPr>
        <w:t>CFO</w:t>
      </w:r>
    </w:p>
    <w:p w14:paraId="4CCAD3CC" w14:textId="680D8C07" w:rsidR="0079017A" w:rsidRPr="0079017A" w:rsidRDefault="0079017A" w:rsidP="0079017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Lead 14 </w:t>
      </w:r>
      <w:r w:rsidR="0066663C">
        <w:rPr>
          <w:bCs/>
          <w:iCs/>
          <w:lang w:val="en-GB" w:bidi="en-US"/>
        </w:rPr>
        <w:t xml:space="preserve">people </w:t>
      </w:r>
      <w:r w:rsidR="00CA5EB7">
        <w:rPr>
          <w:bCs/>
          <w:iCs/>
          <w:lang w:val="en-GB" w:bidi="en-US"/>
        </w:rPr>
        <w:t xml:space="preserve">Tech </w:t>
      </w:r>
      <w:r w:rsidR="00AE3211">
        <w:rPr>
          <w:bCs/>
          <w:iCs/>
          <w:lang w:val="en-GB" w:bidi="en-US"/>
        </w:rPr>
        <w:t>team.</w:t>
      </w:r>
    </w:p>
    <w:p w14:paraId="1E76ACC6" w14:textId="77777777" w:rsidR="0079017A" w:rsidRPr="00BE6CBD" w:rsidRDefault="0079017A" w:rsidP="0079017A">
      <w:pPr>
        <w:pStyle w:val="MediumShading1-Accent21"/>
        <w:jc w:val="both"/>
        <w:rPr>
          <w:b/>
          <w:bCs/>
          <w:lang w:val="en-GB"/>
        </w:rPr>
      </w:pPr>
      <w:r w:rsidRPr="00BE6CBD">
        <w:rPr>
          <w:b/>
          <w:bCs/>
          <w:lang w:val="en-GB"/>
        </w:rPr>
        <w:t>Key Contributions / Career Highlights</w:t>
      </w:r>
    </w:p>
    <w:p w14:paraId="49CEDDCE" w14:textId="77777777" w:rsidR="0079017A" w:rsidRDefault="0079017A" w:rsidP="0079017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Lead IT Project Management Office.</w:t>
      </w:r>
    </w:p>
    <w:p w14:paraId="201FF251" w14:textId="4E12BC30" w:rsidR="0079017A" w:rsidRDefault="0079017A" w:rsidP="0079017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IT Governance</w:t>
      </w:r>
      <w:r w:rsidR="00531A2D">
        <w:rPr>
          <w:color w:val="000000"/>
          <w:lang w:val="en-GB"/>
        </w:rPr>
        <w:t xml:space="preserve"> </w:t>
      </w:r>
      <w:r w:rsidR="00CA5EB7">
        <w:rPr>
          <w:color w:val="000000"/>
          <w:lang w:val="en-GB"/>
        </w:rPr>
        <w:t>&amp; Risk Management.</w:t>
      </w:r>
    </w:p>
    <w:p w14:paraId="2624C03B" w14:textId="2B71092D" w:rsidR="00CA5EB7" w:rsidRDefault="00CA5EB7" w:rsidP="0079017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IT Roadmap &amp; Strategy planning.</w:t>
      </w:r>
    </w:p>
    <w:p w14:paraId="487B288B" w14:textId="2A79D505" w:rsidR="00CA5EB7" w:rsidRDefault="00CA5EB7" w:rsidP="0079017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IT Resource management and budgeting.</w:t>
      </w:r>
    </w:p>
    <w:p w14:paraId="08ACDDB2" w14:textId="6936ADDA" w:rsidR="00CA5EB7" w:rsidRDefault="0079017A" w:rsidP="00CA5EB7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Manage external IT auditor and regulate high level organization IT policy and process.</w:t>
      </w:r>
    </w:p>
    <w:p w14:paraId="1ACDEDC3" w14:textId="4971DEA3" w:rsidR="00DC3359" w:rsidRDefault="00DC3359" w:rsidP="00CA5EB7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Lead Group Level D365 ERP project, and Business Intelligent Project (including smart factory)</w:t>
      </w:r>
    </w:p>
    <w:p w14:paraId="3D5D8C5B" w14:textId="193E51C2" w:rsidR="00DC3359" w:rsidRDefault="00DC3359" w:rsidP="00DC3359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Completed </w:t>
      </w:r>
      <w:r w:rsidR="003E1100">
        <w:rPr>
          <w:color w:val="000000"/>
          <w:lang w:val="en-GB"/>
        </w:rPr>
        <w:t>c</w:t>
      </w:r>
      <w:r>
        <w:rPr>
          <w:color w:val="000000"/>
          <w:lang w:val="en-GB"/>
        </w:rPr>
        <w:t>yber security foundation setup</w:t>
      </w:r>
    </w:p>
    <w:p w14:paraId="5FE3A790" w14:textId="61CBF916" w:rsidR="00DC3359" w:rsidRPr="00DC3359" w:rsidRDefault="00DC3359" w:rsidP="00DC3359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New Indonesia factory setup</w:t>
      </w:r>
    </w:p>
    <w:p w14:paraId="0892D965" w14:textId="77777777" w:rsidR="0079017A" w:rsidRDefault="0079017A" w:rsidP="00DA3202">
      <w:pPr>
        <w:pStyle w:val="MediumShading1-Accent21"/>
        <w:rPr>
          <w:lang w:val="en-GB"/>
        </w:rPr>
      </w:pPr>
    </w:p>
    <w:p w14:paraId="2CF84D9F" w14:textId="23BE5AEA" w:rsidR="00863484" w:rsidRPr="00BE6CBD" w:rsidRDefault="00863484" w:rsidP="00863484">
      <w:pPr>
        <w:pStyle w:val="MediumGrid2-Accent11"/>
        <w:shd w:val="clear" w:color="auto" w:fill="BFBFBF"/>
        <w:tabs>
          <w:tab w:val="left" w:pos="8505"/>
        </w:tabs>
        <w:rPr>
          <w:rFonts w:cs="Calibri"/>
          <w:b/>
          <w:bCs/>
          <w:color w:val="000000"/>
          <w:u w:color="000000"/>
          <w:lang w:val="en-GB"/>
        </w:rPr>
      </w:pPr>
      <w:r>
        <w:rPr>
          <w:b/>
          <w:bCs/>
          <w:lang w:val="en-GB"/>
        </w:rPr>
        <w:t>Eu Yan Sang</w:t>
      </w:r>
      <w:r w:rsidR="00112DCA">
        <w:rPr>
          <w:b/>
          <w:bCs/>
          <w:lang w:val="en-GB"/>
        </w:rPr>
        <w:t xml:space="preserve"> International</w:t>
      </w:r>
      <w:r w:rsidRPr="00BE6CBD">
        <w:rPr>
          <w:b/>
          <w:bCs/>
          <w:lang w:val="en-GB"/>
        </w:rPr>
        <w:t>, SINGAPORE</w:t>
      </w:r>
      <w:r w:rsidRPr="00BE6CBD">
        <w:rPr>
          <w:b/>
          <w:bCs/>
          <w:lang w:val="en-GB"/>
        </w:rPr>
        <w:tab/>
      </w:r>
      <w:r>
        <w:rPr>
          <w:b/>
          <w:bCs/>
          <w:lang w:val="en-GB"/>
        </w:rPr>
        <w:t>Jan</w:t>
      </w:r>
      <w:r w:rsidRPr="00BE6CBD">
        <w:rPr>
          <w:b/>
          <w:bCs/>
          <w:lang w:val="en-GB"/>
        </w:rPr>
        <w:t xml:space="preserve"> 20</w:t>
      </w:r>
      <w:r>
        <w:rPr>
          <w:b/>
          <w:bCs/>
          <w:lang w:val="en-GB"/>
        </w:rPr>
        <w:t>21</w:t>
      </w:r>
      <w:r w:rsidRPr="00BE6CBD">
        <w:rPr>
          <w:b/>
          <w:bCs/>
          <w:lang w:val="en-GB"/>
        </w:rPr>
        <w:t xml:space="preserve"> – </w:t>
      </w:r>
      <w:r w:rsidR="0079017A">
        <w:rPr>
          <w:b/>
          <w:bCs/>
          <w:lang w:val="en-GB"/>
        </w:rPr>
        <w:t>Dec 2021</w:t>
      </w:r>
    </w:p>
    <w:p w14:paraId="4CC6A158" w14:textId="323D53E8" w:rsidR="00863484" w:rsidRPr="00BE6CBD" w:rsidRDefault="00863484" w:rsidP="00863484">
      <w:pPr>
        <w:pStyle w:val="MediumShading1-Accent21"/>
        <w:rPr>
          <w:b/>
          <w:bCs/>
          <w:i/>
          <w:iCs/>
          <w:lang w:val="en-GB" w:eastAsia="en-US"/>
        </w:rPr>
      </w:pPr>
      <w:r w:rsidRPr="00BE6CBD">
        <w:rPr>
          <w:b/>
          <w:bCs/>
          <w:i/>
          <w:iCs/>
          <w:lang w:val="en-GB" w:eastAsia="en-US"/>
        </w:rPr>
        <w:t xml:space="preserve">IT </w:t>
      </w:r>
      <w:r w:rsidR="002029F4">
        <w:rPr>
          <w:rFonts w:ascii="DengXian" w:eastAsia="DengXian" w:hAnsi="DengXian" w:hint="eastAsia"/>
          <w:b/>
          <w:bCs/>
          <w:i/>
          <w:iCs/>
          <w:lang w:val="en-GB" w:eastAsia="zh-CN"/>
        </w:rPr>
        <w:t>Governance</w:t>
      </w:r>
      <w:r w:rsidR="002029F4">
        <w:rPr>
          <w:b/>
          <w:bCs/>
          <w:i/>
          <w:iCs/>
          <w:lang w:val="en-GB" w:eastAsia="en-US"/>
        </w:rPr>
        <w:t xml:space="preserve"> </w:t>
      </w:r>
      <w:r w:rsidRPr="00BE6CBD">
        <w:rPr>
          <w:b/>
          <w:bCs/>
          <w:i/>
          <w:iCs/>
          <w:lang w:val="en-GB" w:eastAsia="en-US"/>
        </w:rPr>
        <w:t>MANAGER</w:t>
      </w:r>
    </w:p>
    <w:p w14:paraId="7B28835C" w14:textId="77777777" w:rsidR="00863484" w:rsidRPr="00BE6CBD" w:rsidRDefault="00863484" w:rsidP="00863484">
      <w:pPr>
        <w:pStyle w:val="MediumShading1-Accent21"/>
        <w:rPr>
          <w:lang w:val="en-GB"/>
        </w:rPr>
      </w:pPr>
      <w:r w:rsidRPr="00BE6CBD">
        <w:rPr>
          <w:b/>
          <w:bCs/>
          <w:lang w:val="en-GB"/>
        </w:rPr>
        <w:t>Responsibilities:</w:t>
      </w:r>
    </w:p>
    <w:p w14:paraId="7ACEE2E3" w14:textId="574CB238" w:rsidR="0066663C" w:rsidRDefault="0066663C" w:rsidP="00863484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Report to IT Director</w:t>
      </w:r>
    </w:p>
    <w:p w14:paraId="5C444AD2" w14:textId="05E9F0FE" w:rsidR="00863484" w:rsidRDefault="00863484" w:rsidP="00863484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IT </w:t>
      </w:r>
      <w:r w:rsidR="0079017A">
        <w:rPr>
          <w:bCs/>
          <w:iCs/>
          <w:lang w:val="en-GB" w:bidi="en-US"/>
        </w:rPr>
        <w:t xml:space="preserve">Compliance &amp; </w:t>
      </w:r>
      <w:r>
        <w:rPr>
          <w:bCs/>
          <w:iCs/>
          <w:lang w:val="en-GB" w:bidi="en-US"/>
        </w:rPr>
        <w:t>Governance</w:t>
      </w:r>
    </w:p>
    <w:p w14:paraId="076F6093" w14:textId="4AFDCD76" w:rsidR="008D2B85" w:rsidRDefault="008D2B85" w:rsidP="00863484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IT </w:t>
      </w:r>
      <w:r w:rsidR="00BC3866">
        <w:rPr>
          <w:bCs/>
          <w:iCs/>
          <w:lang w:val="en-GB" w:bidi="en-US"/>
        </w:rPr>
        <w:t>PMO (</w:t>
      </w:r>
      <w:r>
        <w:rPr>
          <w:bCs/>
          <w:iCs/>
          <w:lang w:val="en-GB" w:bidi="en-US"/>
        </w:rPr>
        <w:t>Project Management Office</w:t>
      </w:r>
      <w:r w:rsidR="00BC3866">
        <w:rPr>
          <w:bCs/>
          <w:iCs/>
          <w:lang w:val="en-GB" w:bidi="en-US"/>
        </w:rPr>
        <w:t>)</w:t>
      </w:r>
    </w:p>
    <w:p w14:paraId="7DF6F620" w14:textId="6371D227" w:rsidR="00863484" w:rsidRDefault="008D2B85" w:rsidP="00DA3202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IT Overall Costing/Budgeting</w:t>
      </w:r>
    </w:p>
    <w:p w14:paraId="67D176E8" w14:textId="0BF5CB12" w:rsidR="008D2B85" w:rsidRPr="008D2B85" w:rsidRDefault="008D2B85" w:rsidP="00DA3202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IT Operation Process Improvement </w:t>
      </w:r>
    </w:p>
    <w:p w14:paraId="56481E6C" w14:textId="15297777" w:rsidR="00863484" w:rsidRDefault="00863484" w:rsidP="00DA3202">
      <w:pPr>
        <w:pStyle w:val="MediumShading1-Accent21"/>
        <w:rPr>
          <w:lang w:val="en-GB"/>
        </w:rPr>
      </w:pPr>
    </w:p>
    <w:p w14:paraId="4E0DF930" w14:textId="77777777" w:rsidR="00C708A5" w:rsidRPr="00BE6CBD" w:rsidRDefault="00C708A5" w:rsidP="00C708A5">
      <w:pPr>
        <w:pStyle w:val="MediumShading1-Accent21"/>
        <w:jc w:val="both"/>
        <w:rPr>
          <w:b/>
          <w:bCs/>
          <w:lang w:val="en-GB"/>
        </w:rPr>
      </w:pPr>
      <w:r w:rsidRPr="00BE6CBD">
        <w:rPr>
          <w:b/>
          <w:bCs/>
          <w:lang w:val="en-GB"/>
        </w:rPr>
        <w:t>Key Contributions / Career Highlights</w:t>
      </w:r>
    </w:p>
    <w:p w14:paraId="091D8D05" w14:textId="77777777" w:rsidR="00C708A5" w:rsidRDefault="00C708A5" w:rsidP="00C708A5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Lead IT Project Management Office.</w:t>
      </w:r>
    </w:p>
    <w:p w14:paraId="4DB7B67B" w14:textId="77777777" w:rsidR="00C708A5" w:rsidRDefault="00C708A5" w:rsidP="00C708A5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IT Governance</w:t>
      </w:r>
    </w:p>
    <w:p w14:paraId="1BE07955" w14:textId="77777777" w:rsidR="00C708A5" w:rsidRDefault="00C708A5" w:rsidP="00C708A5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Manage external IT auditor and regulate high level organization IT policy and process.</w:t>
      </w:r>
    </w:p>
    <w:p w14:paraId="0D9B73E5" w14:textId="77777777" w:rsidR="00C708A5" w:rsidRDefault="00C708A5" w:rsidP="00C708A5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All Country (HK, MY &amp; SG) IT Budget, Costing and Resource Control.</w:t>
      </w:r>
    </w:p>
    <w:p w14:paraId="1FB9CCA5" w14:textId="77777777" w:rsidR="00C708A5" w:rsidRDefault="00C708A5" w:rsidP="00C708A5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Supporting D365 ERP System Including ERP, CRM, and Warehousing Module</w:t>
      </w:r>
    </w:p>
    <w:p w14:paraId="72D8C08E" w14:textId="478D3BD6" w:rsidR="00863484" w:rsidRDefault="00C708A5" w:rsidP="00DA3202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Study Business Process &amp; Retailer Activities, Gathering IT Requirement &amp; Propose a solution.</w:t>
      </w:r>
    </w:p>
    <w:p w14:paraId="103D4AB3" w14:textId="60591EFC" w:rsidR="0066663C" w:rsidRPr="0066663C" w:rsidRDefault="0066663C" w:rsidP="0066663C">
      <w:pPr>
        <w:pStyle w:val="MediumGrid22"/>
        <w:numPr>
          <w:ilvl w:val="0"/>
          <w:numId w:val="5"/>
        </w:numPr>
        <w:jc w:val="both"/>
        <w:rPr>
          <w:color w:val="000000"/>
        </w:rPr>
      </w:pPr>
      <w:r w:rsidRPr="00133683">
        <w:rPr>
          <w:color w:val="000000"/>
          <w:lang w:val="en-GB"/>
        </w:rPr>
        <w:t>Reason for leaving</w:t>
      </w:r>
      <w:r>
        <w:rPr>
          <w:color w:val="000000"/>
          <w:lang w:val="en-GB"/>
        </w:rPr>
        <w:t>: better opportunity</w:t>
      </w:r>
      <w:r w:rsidR="00DC3359">
        <w:rPr>
          <w:color w:val="000000"/>
          <w:lang w:val="en-GB"/>
        </w:rPr>
        <w:t xml:space="preserve"> with 25% salary increment</w:t>
      </w:r>
      <w:r>
        <w:rPr>
          <w:color w:val="000000"/>
          <w:lang w:val="en-GB"/>
        </w:rPr>
        <w:t>.</w:t>
      </w:r>
    </w:p>
    <w:p w14:paraId="00007795" w14:textId="77777777" w:rsidR="00863484" w:rsidRPr="00BE6CBD" w:rsidRDefault="00863484" w:rsidP="00DA3202">
      <w:pPr>
        <w:pStyle w:val="MediumShading1-Accent21"/>
        <w:rPr>
          <w:lang w:val="en-GB"/>
        </w:rPr>
      </w:pPr>
    </w:p>
    <w:p w14:paraId="2058554F" w14:textId="27CDDBC8" w:rsidR="00EE2AAB" w:rsidRPr="00BE6CBD" w:rsidRDefault="00730604" w:rsidP="00EE2AAB">
      <w:pPr>
        <w:pStyle w:val="MediumGrid2-Accent11"/>
        <w:shd w:val="clear" w:color="auto" w:fill="BFBFBF"/>
        <w:tabs>
          <w:tab w:val="left" w:pos="8505"/>
        </w:tabs>
        <w:rPr>
          <w:rFonts w:cs="Calibri"/>
          <w:b/>
          <w:bCs/>
          <w:color w:val="000000"/>
          <w:u w:color="000000"/>
          <w:lang w:val="en-GB"/>
        </w:rPr>
      </w:pPr>
      <w:r w:rsidRPr="00BE6CBD">
        <w:rPr>
          <w:b/>
          <w:bCs/>
          <w:lang w:val="en-GB"/>
        </w:rPr>
        <w:t>FTDI, SINGAPORE</w:t>
      </w:r>
      <w:r w:rsidR="00542AAE" w:rsidRPr="00BE6CBD">
        <w:rPr>
          <w:b/>
          <w:bCs/>
          <w:lang w:val="en-GB"/>
        </w:rPr>
        <w:tab/>
      </w:r>
      <w:r w:rsidRPr="00BE6CBD">
        <w:rPr>
          <w:b/>
          <w:bCs/>
          <w:lang w:val="en-GB"/>
        </w:rPr>
        <w:t xml:space="preserve">Aug 2018 – </w:t>
      </w:r>
      <w:r w:rsidR="00863484">
        <w:rPr>
          <w:b/>
          <w:bCs/>
          <w:lang w:val="en-GB"/>
        </w:rPr>
        <w:t>Jan 2021</w:t>
      </w:r>
      <w:r w:rsidRPr="00BE6CBD">
        <w:rPr>
          <w:b/>
          <w:bCs/>
          <w:lang w:val="en-GB"/>
        </w:rPr>
        <w:t xml:space="preserve"> </w:t>
      </w:r>
      <w:r w:rsidR="00B91D0A" w:rsidRPr="00BE6CBD">
        <w:rPr>
          <w:b/>
          <w:bCs/>
          <w:lang w:val="en-GB"/>
        </w:rPr>
        <w:t xml:space="preserve"> </w:t>
      </w:r>
    </w:p>
    <w:p w14:paraId="20585550" w14:textId="7132FE3E" w:rsidR="00730604" w:rsidRPr="00BE6CBD" w:rsidRDefault="00CA5EB7" w:rsidP="0048330B">
      <w:pPr>
        <w:pStyle w:val="MediumShading1-Accent21"/>
        <w:rPr>
          <w:b/>
          <w:bCs/>
          <w:i/>
          <w:iCs/>
          <w:lang w:val="en-GB" w:eastAsia="en-US"/>
        </w:rPr>
      </w:pPr>
      <w:r>
        <w:rPr>
          <w:b/>
          <w:bCs/>
          <w:i/>
          <w:iCs/>
          <w:lang w:val="en-GB" w:eastAsia="en-US"/>
        </w:rPr>
        <w:t>IT MANAGER</w:t>
      </w:r>
    </w:p>
    <w:p w14:paraId="20585552" w14:textId="2AEAE6A8" w:rsidR="00160B23" w:rsidRPr="00C03B33" w:rsidRDefault="0048330B" w:rsidP="00C03B33">
      <w:pPr>
        <w:pStyle w:val="MediumShading1-Accent21"/>
        <w:rPr>
          <w:lang w:val="en-GB"/>
        </w:rPr>
      </w:pPr>
      <w:r w:rsidRPr="00BE6CBD">
        <w:rPr>
          <w:b/>
          <w:bCs/>
          <w:lang w:val="en-GB"/>
        </w:rPr>
        <w:t>Responsibilities:</w:t>
      </w:r>
    </w:p>
    <w:p w14:paraId="20585553" w14:textId="45EEC320" w:rsidR="00160B23" w:rsidRDefault="00D56763" w:rsidP="00160B23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Head of IT, </w:t>
      </w:r>
      <w:r w:rsidR="00B629EA">
        <w:rPr>
          <w:bCs/>
          <w:iCs/>
          <w:lang w:val="en-GB" w:bidi="en-US"/>
        </w:rPr>
        <w:t>Regional Role</w:t>
      </w:r>
      <w:r w:rsidR="00932625">
        <w:rPr>
          <w:bCs/>
          <w:iCs/>
          <w:lang w:val="en-GB" w:bidi="en-US"/>
        </w:rPr>
        <w:t xml:space="preserve"> covering Singapore, Taiwan, Vietnam, UK and US</w:t>
      </w:r>
      <w:r w:rsidR="00B629EA">
        <w:rPr>
          <w:bCs/>
          <w:iCs/>
          <w:lang w:val="en-GB" w:bidi="en-US"/>
        </w:rPr>
        <w:t>, and r</w:t>
      </w:r>
      <w:r w:rsidR="00106470" w:rsidRPr="00B629EA">
        <w:rPr>
          <w:bCs/>
          <w:iCs/>
          <w:lang w:val="en-GB" w:bidi="en-US"/>
        </w:rPr>
        <w:t xml:space="preserve">eport to </w:t>
      </w:r>
      <w:r w:rsidR="00932625">
        <w:rPr>
          <w:bCs/>
          <w:iCs/>
          <w:lang w:val="en-GB" w:bidi="en-US"/>
        </w:rPr>
        <w:t xml:space="preserve">C-Board </w:t>
      </w:r>
      <w:r w:rsidR="00106470" w:rsidRPr="00B629EA">
        <w:rPr>
          <w:bCs/>
          <w:iCs/>
          <w:lang w:val="en-GB" w:bidi="en-US"/>
        </w:rPr>
        <w:t>directly</w:t>
      </w:r>
    </w:p>
    <w:p w14:paraId="211867CA" w14:textId="01F31E0E" w:rsidR="0066663C" w:rsidRPr="0066663C" w:rsidRDefault="0066663C" w:rsidP="0066663C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Lead 9 technical specialist from multination.</w:t>
      </w:r>
    </w:p>
    <w:p w14:paraId="20585554" w14:textId="600DCDF0" w:rsidR="004023A0" w:rsidRDefault="00C90D92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 xml:space="preserve">Identify </w:t>
      </w:r>
      <w:r w:rsidR="008C0E57">
        <w:rPr>
          <w:bCs/>
          <w:iCs/>
          <w:lang w:val="en-GB" w:bidi="en-US"/>
        </w:rPr>
        <w:t xml:space="preserve">IT or sales operation </w:t>
      </w:r>
      <w:r w:rsidRPr="00BE6CBD">
        <w:rPr>
          <w:bCs/>
          <w:iCs/>
          <w:lang w:val="en-GB" w:bidi="en-US"/>
        </w:rPr>
        <w:t xml:space="preserve">problems and design effective </w:t>
      </w:r>
      <w:r w:rsidR="00FB46CC" w:rsidRPr="00BE6CBD">
        <w:rPr>
          <w:bCs/>
          <w:iCs/>
          <w:lang w:val="en-GB" w:bidi="en-US"/>
        </w:rPr>
        <w:t>solutions.</w:t>
      </w:r>
    </w:p>
    <w:p w14:paraId="20585555" w14:textId="2B58C00F" w:rsidR="00F3104B" w:rsidRPr="00B741D3" w:rsidRDefault="00F3104B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741D3">
        <w:rPr>
          <w:bCs/>
          <w:iCs/>
          <w:lang w:val="en-GB" w:bidi="en-US"/>
        </w:rPr>
        <w:t xml:space="preserve">MOC with data proven and analysis, </w:t>
      </w:r>
      <w:r w:rsidR="00FB46CC">
        <w:rPr>
          <w:bCs/>
          <w:iCs/>
          <w:lang w:val="en-GB" w:bidi="en-US"/>
        </w:rPr>
        <w:t>t</w:t>
      </w:r>
      <w:r w:rsidRPr="00B741D3">
        <w:rPr>
          <w:bCs/>
          <w:iCs/>
          <w:lang w:val="en-GB" w:bidi="en-US"/>
        </w:rPr>
        <w:t>op</w:t>
      </w:r>
      <w:r w:rsidR="00FB46CC">
        <w:rPr>
          <w:bCs/>
          <w:iCs/>
          <w:lang w:val="en-GB" w:bidi="en-US"/>
        </w:rPr>
        <w:t>-</w:t>
      </w:r>
      <w:r w:rsidRPr="00B741D3">
        <w:rPr>
          <w:bCs/>
          <w:iCs/>
          <w:lang w:val="en-GB" w:bidi="en-US"/>
        </w:rPr>
        <w:t xml:space="preserve">down </w:t>
      </w:r>
      <w:r w:rsidR="00FB46CC" w:rsidRPr="00B741D3">
        <w:rPr>
          <w:bCs/>
          <w:iCs/>
          <w:lang w:val="en-GB" w:bidi="en-US"/>
        </w:rPr>
        <w:t>approach.</w:t>
      </w:r>
    </w:p>
    <w:p w14:paraId="20585556" w14:textId="5FD88681" w:rsidR="00C90D92" w:rsidRPr="00BE6CBD" w:rsidRDefault="009D78A7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>Create flawless</w:t>
      </w:r>
      <w:r w:rsidR="00C90D92" w:rsidRPr="00BE6CBD">
        <w:rPr>
          <w:bCs/>
          <w:iCs/>
          <w:lang w:val="en-GB" w:bidi="en-US"/>
        </w:rPr>
        <w:t xml:space="preserve"> SAP sales and operation </w:t>
      </w:r>
      <w:r w:rsidR="00FB46CC" w:rsidRPr="00BE6CBD">
        <w:rPr>
          <w:bCs/>
          <w:iCs/>
          <w:lang w:val="en-GB" w:bidi="en-US"/>
        </w:rPr>
        <w:t>process.</w:t>
      </w:r>
    </w:p>
    <w:p w14:paraId="20585557" w14:textId="71FD7DB3" w:rsidR="009D78A7" w:rsidRPr="00BE6CBD" w:rsidRDefault="009D78A7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 xml:space="preserve">Integrate the B2B/WMS/BI system with SAP </w:t>
      </w:r>
      <w:r w:rsidR="00FB46CC" w:rsidRPr="00BE6CBD">
        <w:rPr>
          <w:bCs/>
          <w:iCs/>
          <w:lang w:val="en-GB" w:bidi="en-US"/>
        </w:rPr>
        <w:t>B1.</w:t>
      </w:r>
    </w:p>
    <w:p w14:paraId="20585558" w14:textId="69081AA3" w:rsidR="00BB1825" w:rsidRDefault="00BB1825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 xml:space="preserve">Provide IT support to the development department, including hardware and software </w:t>
      </w:r>
      <w:r w:rsidR="00FB46CC" w:rsidRPr="00BE6CBD">
        <w:rPr>
          <w:bCs/>
          <w:iCs/>
          <w:lang w:val="en-GB" w:bidi="en-US"/>
        </w:rPr>
        <w:t>issues.</w:t>
      </w:r>
    </w:p>
    <w:p w14:paraId="20585559" w14:textId="3FF0B819" w:rsidR="00A37CA6" w:rsidRDefault="00DA4694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Oversee the</w:t>
      </w:r>
      <w:r w:rsidR="004F757A">
        <w:rPr>
          <w:bCs/>
          <w:iCs/>
          <w:lang w:val="en-GB" w:bidi="en-US"/>
        </w:rPr>
        <w:t xml:space="preserve"> overall system integration and design the business intelligent system and setup</w:t>
      </w:r>
      <w:r w:rsidR="00D71F50">
        <w:rPr>
          <w:bCs/>
          <w:iCs/>
          <w:lang w:val="en-GB" w:bidi="en-US"/>
        </w:rPr>
        <w:t xml:space="preserve">, including sales report, production report, inventory report and ageing </w:t>
      </w:r>
      <w:r w:rsidR="00FB46CC">
        <w:rPr>
          <w:bCs/>
          <w:iCs/>
          <w:lang w:val="en-GB" w:bidi="en-US"/>
        </w:rPr>
        <w:t>report.</w:t>
      </w:r>
    </w:p>
    <w:p w14:paraId="2058555A" w14:textId="0082AB38" w:rsidR="008C0E57" w:rsidRDefault="008C0E57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Design &amp; Build IT security process and manual from </w:t>
      </w:r>
      <w:r w:rsidR="00FB46CC">
        <w:rPr>
          <w:bCs/>
          <w:iCs/>
          <w:lang w:val="en-GB" w:bidi="en-US"/>
        </w:rPr>
        <w:t>scratch.</w:t>
      </w:r>
    </w:p>
    <w:p w14:paraId="2058555B" w14:textId="77777777" w:rsidR="00FE6FED" w:rsidRDefault="00FE6FED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New server room design and setup</w:t>
      </w:r>
    </w:p>
    <w:p w14:paraId="2058555D" w14:textId="77777777" w:rsidR="006F5ED3" w:rsidRDefault="000E780B" w:rsidP="006F5ED3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Sales Operation Process transformation</w:t>
      </w:r>
      <w:r w:rsidR="006F5ED3">
        <w:rPr>
          <w:bCs/>
          <w:iCs/>
          <w:lang w:val="en-GB" w:bidi="en-US"/>
        </w:rPr>
        <w:t xml:space="preserve"> include CRM, Order Management, Quotation and Logistic.</w:t>
      </w:r>
    </w:p>
    <w:p w14:paraId="2058555E" w14:textId="77777777" w:rsidR="00182157" w:rsidRDefault="00182157" w:rsidP="006F5ED3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lastRenderedPageBreak/>
        <w:t xml:space="preserve">Manage all IT suppliers </w:t>
      </w:r>
      <w:r w:rsidR="00EF5BA8">
        <w:rPr>
          <w:bCs/>
          <w:iCs/>
          <w:lang w:val="en-GB" w:bidi="en-US"/>
        </w:rPr>
        <w:t>from TW</w:t>
      </w:r>
      <w:r>
        <w:rPr>
          <w:bCs/>
          <w:iCs/>
          <w:lang w:val="en-GB" w:bidi="en-US"/>
        </w:rPr>
        <w:t xml:space="preserve">, </w:t>
      </w:r>
      <w:r w:rsidR="00932625">
        <w:rPr>
          <w:bCs/>
          <w:iCs/>
          <w:lang w:val="en-GB" w:bidi="en-US"/>
        </w:rPr>
        <w:t>Singapore,</w:t>
      </w:r>
      <w:r>
        <w:rPr>
          <w:bCs/>
          <w:iCs/>
          <w:lang w:val="en-GB" w:bidi="en-US"/>
        </w:rPr>
        <w:t xml:space="preserve"> and UK. </w:t>
      </w:r>
    </w:p>
    <w:p w14:paraId="2058555F" w14:textId="77777777" w:rsidR="00055975" w:rsidRPr="006F5ED3" w:rsidRDefault="00055975" w:rsidP="006F5ED3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Lead BI Team and Support Business Reporting Visibility.</w:t>
      </w:r>
    </w:p>
    <w:p w14:paraId="20585560" w14:textId="77777777" w:rsidR="003D18A6" w:rsidRPr="00BE6CBD" w:rsidRDefault="003D18A6" w:rsidP="000A6A92">
      <w:pPr>
        <w:pStyle w:val="MediumShading1-Accent21"/>
        <w:jc w:val="both"/>
        <w:rPr>
          <w:lang w:val="en-GB"/>
        </w:rPr>
      </w:pPr>
    </w:p>
    <w:p w14:paraId="20585561" w14:textId="77777777" w:rsidR="0048330B" w:rsidRPr="00BE6CBD" w:rsidRDefault="0048330B" w:rsidP="000A6A92">
      <w:pPr>
        <w:pStyle w:val="MediumShading1-Accent21"/>
        <w:jc w:val="both"/>
        <w:rPr>
          <w:b/>
          <w:bCs/>
          <w:lang w:val="en-GB"/>
        </w:rPr>
      </w:pPr>
      <w:r w:rsidRPr="00BE6CBD">
        <w:rPr>
          <w:b/>
          <w:bCs/>
          <w:lang w:val="en-GB"/>
        </w:rPr>
        <w:t>Key Contributions / Career Highlights</w:t>
      </w:r>
    </w:p>
    <w:p w14:paraId="20585562" w14:textId="693392C6" w:rsidR="00D55C82" w:rsidRPr="00A92280" w:rsidRDefault="00D55C82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Enhanced the </w:t>
      </w:r>
      <w:r w:rsidR="00923E63" w:rsidRPr="00A92280">
        <w:rPr>
          <w:color w:val="000000"/>
          <w:lang w:val="en-GB"/>
        </w:rPr>
        <w:t>existing SAP system</w:t>
      </w:r>
      <w:r w:rsidR="007A0116" w:rsidRPr="00A92280">
        <w:rPr>
          <w:color w:val="000000"/>
          <w:lang w:val="en-GB"/>
        </w:rPr>
        <w:t xml:space="preserve"> to meet the UK digital tax project </w:t>
      </w:r>
      <w:r w:rsidR="004A4320" w:rsidRPr="00A92280">
        <w:rPr>
          <w:color w:val="000000"/>
          <w:lang w:val="en-GB"/>
        </w:rPr>
        <w:t>requirement.</w:t>
      </w:r>
    </w:p>
    <w:p w14:paraId="20585563" w14:textId="342CCA8C" w:rsidR="007A0116" w:rsidRPr="00A92280" w:rsidRDefault="00E92A19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Drove the </w:t>
      </w:r>
      <w:r w:rsidR="00D13B08" w:rsidRPr="00A92280">
        <w:rPr>
          <w:color w:val="000000"/>
          <w:lang w:val="en-GB"/>
        </w:rPr>
        <w:t>IT/SAP/BI department effectively with zero IT issue escalation from the sales operation and R&amp;D team</w:t>
      </w:r>
      <w:r w:rsidR="00BE571E">
        <w:rPr>
          <w:color w:val="000000"/>
          <w:lang w:val="en-GB"/>
        </w:rPr>
        <w:t>.</w:t>
      </w:r>
    </w:p>
    <w:p w14:paraId="20585564" w14:textId="5DF1E674" w:rsidR="00D13B08" w:rsidRDefault="00D13B08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Launched the first version of IT security manual and sign off by the management team, which passed the ISO </w:t>
      </w:r>
      <w:r w:rsidR="00FB46CC" w:rsidRPr="00A92280">
        <w:rPr>
          <w:color w:val="000000"/>
          <w:lang w:val="en-GB"/>
        </w:rPr>
        <w:t>audit.</w:t>
      </w:r>
    </w:p>
    <w:p w14:paraId="20585565" w14:textId="1AAB6071" w:rsidR="008C0E57" w:rsidRDefault="008C0E57" w:rsidP="008C0E57">
      <w:pPr>
        <w:numPr>
          <w:ilvl w:val="0"/>
          <w:numId w:val="5"/>
        </w:numPr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 w:rsidRPr="008C0E57">
        <w:rPr>
          <w:rFonts w:ascii="Calibri" w:eastAsia="Calibri" w:hAnsi="Calibri"/>
          <w:color w:val="000000"/>
          <w:sz w:val="22"/>
          <w:szCs w:val="22"/>
          <w:lang w:eastAsia="en-US"/>
        </w:rPr>
        <w:t>Design warranty card online registration system and deploy to real world</w:t>
      </w:r>
      <w:r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successfully</w:t>
      </w:r>
      <w:r w:rsidRPr="008C0E57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, link to SAP and global fulfilment system within 2 </w:t>
      </w:r>
      <w:r w:rsidR="00FB46CC" w:rsidRPr="008C0E57">
        <w:rPr>
          <w:rFonts w:ascii="Calibri" w:eastAsia="Calibri" w:hAnsi="Calibri"/>
          <w:color w:val="000000"/>
          <w:sz w:val="22"/>
          <w:szCs w:val="22"/>
          <w:lang w:eastAsia="en-US"/>
        </w:rPr>
        <w:t>weeks.</w:t>
      </w:r>
    </w:p>
    <w:p w14:paraId="20585566" w14:textId="447E165D" w:rsidR="008C0E57" w:rsidRDefault="008A6A03" w:rsidP="008C0E57">
      <w:pPr>
        <w:numPr>
          <w:ilvl w:val="0"/>
          <w:numId w:val="5"/>
        </w:numPr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>
        <w:rPr>
          <w:rFonts w:ascii="Calibri" w:eastAsia="Calibri" w:hAnsi="Calibri"/>
          <w:color w:val="000000"/>
          <w:sz w:val="22"/>
          <w:szCs w:val="22"/>
          <w:lang w:eastAsia="en-US"/>
        </w:rPr>
        <w:t>Re-engineering w</w:t>
      </w:r>
      <w:r w:rsidR="008C0E57">
        <w:rPr>
          <w:rFonts w:ascii="Calibri" w:eastAsia="Calibri" w:hAnsi="Calibri"/>
          <w:color w:val="000000"/>
          <w:sz w:val="22"/>
          <w:szCs w:val="22"/>
          <w:lang w:eastAsia="en-US"/>
        </w:rPr>
        <w:t>arehouse barcod</w:t>
      </w:r>
      <w:r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e scanning system with economic solution and </w:t>
      </w:r>
      <w:r w:rsidR="008C0E57">
        <w:rPr>
          <w:rFonts w:ascii="Calibri" w:eastAsia="Calibri" w:hAnsi="Calibri"/>
          <w:color w:val="000000"/>
          <w:sz w:val="22"/>
          <w:szCs w:val="22"/>
          <w:lang w:eastAsia="en-US"/>
        </w:rPr>
        <w:t>Sunset old system</w:t>
      </w:r>
      <w:r w:rsidR="00BE571E">
        <w:rPr>
          <w:rFonts w:ascii="Calibri" w:eastAsia="Calibri" w:hAnsi="Calibri"/>
          <w:color w:val="000000"/>
          <w:sz w:val="22"/>
          <w:szCs w:val="22"/>
          <w:lang w:eastAsia="en-US"/>
        </w:rPr>
        <w:t>.</w:t>
      </w:r>
      <w:r w:rsidR="008C0E57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</w:t>
      </w:r>
    </w:p>
    <w:p w14:paraId="20585567" w14:textId="31F0DAB8" w:rsidR="00F3104B" w:rsidRPr="00B741D3" w:rsidRDefault="00F3104B" w:rsidP="008C0E57">
      <w:pPr>
        <w:numPr>
          <w:ilvl w:val="0"/>
          <w:numId w:val="5"/>
        </w:numPr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 w:rsidRPr="00B741D3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Management of Change in certain process cross the region with proven data and analysis, </w:t>
      </w:r>
      <w:r w:rsidR="00FB46CC">
        <w:rPr>
          <w:rFonts w:ascii="Calibri" w:eastAsia="Calibri" w:hAnsi="Calibri"/>
          <w:color w:val="000000"/>
          <w:sz w:val="22"/>
          <w:szCs w:val="22"/>
          <w:lang w:eastAsia="en-US"/>
        </w:rPr>
        <w:t>t</w:t>
      </w:r>
      <w:r w:rsidR="00FB46CC" w:rsidRPr="00B741D3">
        <w:rPr>
          <w:rFonts w:ascii="Calibri" w:eastAsia="Calibri" w:hAnsi="Calibri"/>
          <w:color w:val="000000"/>
          <w:sz w:val="22"/>
          <w:szCs w:val="22"/>
          <w:lang w:eastAsia="en-US"/>
        </w:rPr>
        <w:t>op-down</w:t>
      </w:r>
      <w:r w:rsidRPr="00B741D3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approach </w:t>
      </w:r>
      <w:r w:rsidR="00FB46CC" w:rsidRPr="00B741D3">
        <w:rPr>
          <w:rFonts w:ascii="Calibri" w:eastAsia="Calibri" w:hAnsi="Calibri"/>
          <w:color w:val="000000"/>
          <w:sz w:val="22"/>
          <w:szCs w:val="22"/>
          <w:lang w:eastAsia="en-US"/>
        </w:rPr>
        <w:t>practice.</w:t>
      </w:r>
      <w:r w:rsidRPr="00B741D3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</w:t>
      </w:r>
    </w:p>
    <w:p w14:paraId="20585568" w14:textId="28F606A7" w:rsidR="00A65E39" w:rsidRDefault="008A6A03" w:rsidP="00A65E39">
      <w:pPr>
        <w:numPr>
          <w:ilvl w:val="0"/>
          <w:numId w:val="5"/>
        </w:numPr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>
        <w:rPr>
          <w:rFonts w:ascii="Calibri" w:eastAsia="Calibri" w:hAnsi="Calibri"/>
          <w:color w:val="000000"/>
          <w:sz w:val="22"/>
          <w:szCs w:val="22"/>
          <w:lang w:eastAsia="en-US"/>
        </w:rPr>
        <w:t>New office</w:t>
      </w:r>
      <w:r w:rsidR="00FE6FED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and </w:t>
      </w:r>
      <w:r w:rsidR="00BF6C02">
        <w:rPr>
          <w:rFonts w:ascii="Calibri" w:eastAsia="Calibri" w:hAnsi="Calibri"/>
          <w:color w:val="000000"/>
          <w:sz w:val="22"/>
          <w:szCs w:val="22"/>
          <w:lang w:eastAsia="en-US"/>
        </w:rPr>
        <w:t>Data centre</w:t>
      </w:r>
      <w:r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IT renovation design, budgeting</w:t>
      </w:r>
      <w:r w:rsidR="00FE6FED">
        <w:rPr>
          <w:rFonts w:ascii="Calibri" w:eastAsia="Calibri" w:hAnsi="Calibri"/>
          <w:color w:val="000000"/>
          <w:sz w:val="22"/>
          <w:szCs w:val="22"/>
          <w:lang w:eastAsia="en-US"/>
        </w:rPr>
        <w:t>, installation</w:t>
      </w:r>
      <w:r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and sign </w:t>
      </w:r>
      <w:r w:rsidR="00FB46CC">
        <w:rPr>
          <w:rFonts w:ascii="Calibri" w:eastAsia="Calibri" w:hAnsi="Calibri"/>
          <w:color w:val="000000"/>
          <w:sz w:val="22"/>
          <w:szCs w:val="22"/>
          <w:lang w:eastAsia="en-US"/>
        </w:rPr>
        <w:t>off.</w:t>
      </w:r>
    </w:p>
    <w:p w14:paraId="20585569" w14:textId="62A3E466" w:rsidR="002E6E7B" w:rsidRDefault="002E6E7B" w:rsidP="00A65E39">
      <w:pPr>
        <w:numPr>
          <w:ilvl w:val="0"/>
          <w:numId w:val="5"/>
        </w:numPr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>
        <w:rPr>
          <w:rFonts w:ascii="Calibri" w:eastAsia="Calibri" w:hAnsi="Calibri"/>
          <w:color w:val="000000"/>
          <w:sz w:val="22"/>
          <w:szCs w:val="22"/>
          <w:lang w:eastAsia="en-US"/>
        </w:rPr>
        <w:t>New company setup and ERP, HR, IT, Email system separation</w:t>
      </w:r>
      <w:r w:rsidR="00BE571E">
        <w:rPr>
          <w:rFonts w:ascii="Calibri" w:eastAsia="Calibri" w:hAnsi="Calibri"/>
          <w:color w:val="000000"/>
          <w:sz w:val="22"/>
          <w:szCs w:val="22"/>
          <w:lang w:eastAsia="en-US"/>
        </w:rPr>
        <w:t>.</w:t>
      </w:r>
    </w:p>
    <w:p w14:paraId="2058556A" w14:textId="07E1F6F7" w:rsidR="00BF6C02" w:rsidRDefault="00BF6C02" w:rsidP="00A65E39">
      <w:pPr>
        <w:numPr>
          <w:ilvl w:val="0"/>
          <w:numId w:val="5"/>
        </w:numPr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>
        <w:rPr>
          <w:rFonts w:ascii="Calibri" w:eastAsia="Calibri" w:hAnsi="Calibri"/>
          <w:color w:val="000000"/>
          <w:sz w:val="22"/>
          <w:szCs w:val="22"/>
          <w:lang w:eastAsia="en-US"/>
        </w:rPr>
        <w:t>Management Of Change, implement the MS Power</w:t>
      </w:r>
      <w:r w:rsidR="00932625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</w:t>
      </w:r>
      <w:r>
        <w:rPr>
          <w:rFonts w:ascii="Calibri" w:eastAsia="Calibri" w:hAnsi="Calibri"/>
          <w:color w:val="000000"/>
          <w:sz w:val="22"/>
          <w:szCs w:val="22"/>
          <w:lang w:eastAsia="en-US"/>
        </w:rPr>
        <w:t>BI and tear down the SAP Business Object.</w:t>
      </w:r>
    </w:p>
    <w:p w14:paraId="54D28837" w14:textId="7E5162E7" w:rsidR="009F736D" w:rsidRPr="0066663C" w:rsidRDefault="0066663C" w:rsidP="00444FEA">
      <w:pPr>
        <w:pStyle w:val="MediumGrid22"/>
        <w:numPr>
          <w:ilvl w:val="0"/>
          <w:numId w:val="5"/>
        </w:numPr>
        <w:jc w:val="both"/>
        <w:rPr>
          <w:color w:val="000000"/>
        </w:rPr>
      </w:pPr>
      <w:r w:rsidRPr="0066663C">
        <w:rPr>
          <w:color w:val="000000"/>
          <w:lang w:val="en-GB"/>
        </w:rPr>
        <w:t>Reason for leaving</w:t>
      </w:r>
      <w:r>
        <w:rPr>
          <w:color w:val="000000"/>
          <w:lang w:val="en-GB"/>
        </w:rPr>
        <w:t xml:space="preserve">: </w:t>
      </w:r>
      <w:r w:rsidR="00DC3359">
        <w:rPr>
          <w:color w:val="000000"/>
          <w:lang w:val="en-GB"/>
        </w:rPr>
        <w:t xml:space="preserve">M&amp;A </w:t>
      </w:r>
      <w:r>
        <w:rPr>
          <w:color w:val="000000"/>
          <w:lang w:val="en-GB"/>
        </w:rPr>
        <w:t xml:space="preserve">Project Completed as Promised and new buyer </w:t>
      </w:r>
      <w:r w:rsidR="00DC3359">
        <w:rPr>
          <w:color w:val="000000"/>
          <w:lang w:val="en-GB"/>
        </w:rPr>
        <w:t xml:space="preserve">bought over </w:t>
      </w:r>
      <w:r>
        <w:rPr>
          <w:color w:val="000000"/>
          <w:lang w:val="en-GB"/>
        </w:rPr>
        <w:t>company.</w:t>
      </w:r>
    </w:p>
    <w:p w14:paraId="069A80DD" w14:textId="77777777" w:rsidR="00291F9B" w:rsidRPr="00A65E39" w:rsidRDefault="00291F9B" w:rsidP="009F736D">
      <w:pPr>
        <w:ind w:left="360"/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</w:p>
    <w:p w14:paraId="2058556B" w14:textId="77777777" w:rsidR="009E2FAD" w:rsidRPr="00FE2E63" w:rsidRDefault="009E2FAD" w:rsidP="00746479">
      <w:pPr>
        <w:pStyle w:val="MediumGrid22"/>
        <w:jc w:val="both"/>
        <w:rPr>
          <w:color w:val="FF0000"/>
          <w:lang w:val="en-GB"/>
        </w:rPr>
      </w:pPr>
    </w:p>
    <w:p w14:paraId="2058556C" w14:textId="77777777" w:rsidR="005F4928" w:rsidRPr="004E35FC" w:rsidRDefault="00730604" w:rsidP="005F4928">
      <w:pPr>
        <w:pStyle w:val="MediumGrid2-Accent11"/>
        <w:shd w:val="clear" w:color="auto" w:fill="BFBFBF"/>
        <w:tabs>
          <w:tab w:val="left" w:pos="8505"/>
        </w:tabs>
        <w:rPr>
          <w:rFonts w:cs="Calibri"/>
          <w:b/>
          <w:bCs/>
          <w:color w:val="000000"/>
          <w:u w:color="000000"/>
          <w:lang w:val="pt-BR"/>
        </w:rPr>
      </w:pPr>
      <w:r w:rsidRPr="004E35FC">
        <w:rPr>
          <w:b/>
          <w:bCs/>
          <w:lang w:val="pt-BR"/>
        </w:rPr>
        <w:t>MENTOR MEDIA, USA</w:t>
      </w:r>
      <w:r w:rsidR="005F4928" w:rsidRPr="004E35FC">
        <w:rPr>
          <w:b/>
          <w:bCs/>
          <w:lang w:val="pt-BR"/>
        </w:rPr>
        <w:tab/>
      </w:r>
      <w:r w:rsidRPr="004E35FC">
        <w:rPr>
          <w:b/>
          <w:bCs/>
          <w:lang w:val="pt-BR"/>
        </w:rPr>
        <w:t>Mar 2017 – Aug 2018</w:t>
      </w:r>
      <w:r w:rsidR="005F4928" w:rsidRPr="004E35FC">
        <w:rPr>
          <w:b/>
          <w:bCs/>
          <w:lang w:val="pt-BR"/>
        </w:rPr>
        <w:t xml:space="preserve">      </w:t>
      </w:r>
    </w:p>
    <w:p w14:paraId="2058556D" w14:textId="368A2EF5" w:rsidR="00730604" w:rsidRPr="00BE6CBD" w:rsidRDefault="00730604" w:rsidP="006D4DDF">
      <w:pPr>
        <w:pStyle w:val="MediumShading1-Accent21"/>
        <w:rPr>
          <w:b/>
          <w:bCs/>
          <w:i/>
          <w:iCs/>
          <w:lang w:val="en-GB" w:eastAsia="en-US"/>
        </w:rPr>
      </w:pPr>
      <w:r w:rsidRPr="00BE6CBD">
        <w:rPr>
          <w:b/>
          <w:bCs/>
          <w:i/>
          <w:iCs/>
          <w:lang w:val="en-GB" w:eastAsia="en-US"/>
        </w:rPr>
        <w:t xml:space="preserve">TECHLEAD (PROCESS </w:t>
      </w:r>
      <w:r w:rsidR="00A80C1C">
        <w:rPr>
          <w:b/>
          <w:bCs/>
          <w:i/>
          <w:iCs/>
          <w:lang w:val="en-GB" w:eastAsia="en-US"/>
        </w:rPr>
        <w:t>ENGINEERING</w:t>
      </w:r>
      <w:r w:rsidR="00C50226">
        <w:rPr>
          <w:b/>
          <w:bCs/>
          <w:i/>
          <w:iCs/>
          <w:lang w:val="en-GB" w:eastAsia="en-US"/>
        </w:rPr>
        <w:t xml:space="preserve"> </w:t>
      </w:r>
      <w:r w:rsidRPr="00BE6CBD">
        <w:rPr>
          <w:b/>
          <w:bCs/>
          <w:i/>
          <w:iCs/>
          <w:lang w:val="en-GB" w:eastAsia="en-US"/>
        </w:rPr>
        <w:t>&amp; IT)</w:t>
      </w:r>
    </w:p>
    <w:p w14:paraId="2058556E" w14:textId="77777777" w:rsidR="006D4DDF" w:rsidRPr="00BE6CBD" w:rsidRDefault="006D4DDF" w:rsidP="006D4DDF">
      <w:pPr>
        <w:pStyle w:val="MediumShading1-Accent21"/>
        <w:rPr>
          <w:lang w:val="en-GB"/>
        </w:rPr>
      </w:pPr>
      <w:r w:rsidRPr="00BE6CBD">
        <w:rPr>
          <w:b/>
          <w:bCs/>
          <w:lang w:val="en-GB"/>
        </w:rPr>
        <w:t>Responsibilities:</w:t>
      </w:r>
    </w:p>
    <w:p w14:paraId="2058556F" w14:textId="22F4507D" w:rsidR="00AD11C3" w:rsidRPr="00BE6CBD" w:rsidRDefault="00AD11C3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>Lead the B2B section in servicing the OEM customer on IT on</w:t>
      </w:r>
      <w:r w:rsidR="00FE6FED">
        <w:rPr>
          <w:bCs/>
          <w:iCs/>
          <w:lang w:val="en-GB" w:bidi="en-US"/>
        </w:rPr>
        <w:t>-</w:t>
      </w:r>
      <w:r w:rsidRPr="00BE6CBD">
        <w:rPr>
          <w:bCs/>
          <w:iCs/>
          <w:lang w:val="en-GB" w:bidi="en-US"/>
        </w:rPr>
        <w:t xml:space="preserve">boarding process and EDI </w:t>
      </w:r>
      <w:r w:rsidR="004A4320" w:rsidRPr="00BE6CBD">
        <w:rPr>
          <w:bCs/>
          <w:iCs/>
          <w:lang w:val="en-GB" w:bidi="en-US"/>
        </w:rPr>
        <w:t>solutions.</w:t>
      </w:r>
    </w:p>
    <w:p w14:paraId="20585570" w14:textId="03985331" w:rsidR="00AD11C3" w:rsidRPr="00BE6CBD" w:rsidRDefault="00AD11C3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 xml:space="preserve">Liaise with the warehouse </w:t>
      </w:r>
      <w:r w:rsidR="0048476D" w:rsidRPr="00BE6CBD">
        <w:rPr>
          <w:bCs/>
          <w:iCs/>
          <w:lang w:val="en-GB" w:bidi="en-US"/>
        </w:rPr>
        <w:t xml:space="preserve">on auto-pick </w:t>
      </w:r>
      <w:r w:rsidR="003832A0">
        <w:rPr>
          <w:bCs/>
          <w:iCs/>
          <w:lang w:val="en-GB" w:bidi="en-US"/>
        </w:rPr>
        <w:t>&amp;</w:t>
      </w:r>
      <w:r w:rsidR="0048476D" w:rsidRPr="00BE6CBD">
        <w:rPr>
          <w:bCs/>
          <w:iCs/>
          <w:lang w:val="en-GB" w:bidi="en-US"/>
        </w:rPr>
        <w:t xml:space="preserve"> pack the AGV solution</w:t>
      </w:r>
      <w:r w:rsidR="003832A0">
        <w:rPr>
          <w:bCs/>
          <w:iCs/>
          <w:lang w:val="en-GB" w:bidi="en-US"/>
        </w:rPr>
        <w:t xml:space="preserve"> and oversee</w:t>
      </w:r>
      <w:r w:rsidR="003832A0" w:rsidRPr="003832A0">
        <w:rPr>
          <w:bCs/>
          <w:iCs/>
          <w:lang w:val="en-GB" w:bidi="en-US"/>
        </w:rPr>
        <w:t xml:space="preserve"> </w:t>
      </w:r>
      <w:r w:rsidR="003832A0">
        <w:rPr>
          <w:bCs/>
          <w:iCs/>
          <w:lang w:val="en-GB" w:bidi="en-US"/>
        </w:rPr>
        <w:t xml:space="preserve">the 3PL </w:t>
      </w:r>
      <w:r w:rsidR="004A4320">
        <w:rPr>
          <w:bCs/>
          <w:iCs/>
          <w:lang w:val="en-GB" w:bidi="en-US"/>
        </w:rPr>
        <w:t>project.</w:t>
      </w:r>
    </w:p>
    <w:p w14:paraId="20585571" w14:textId="782557F8" w:rsidR="0048476D" w:rsidRPr="00BE6CBD" w:rsidRDefault="00032C5D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 xml:space="preserve">Revamp the BOSE sound testing production </w:t>
      </w:r>
      <w:r w:rsidR="004A4320" w:rsidRPr="00BE6CBD">
        <w:rPr>
          <w:bCs/>
          <w:iCs/>
          <w:lang w:val="en-GB" w:bidi="en-US"/>
        </w:rPr>
        <w:t>setup.</w:t>
      </w:r>
    </w:p>
    <w:p w14:paraId="20585572" w14:textId="13E223F4" w:rsidR="00032C5D" w:rsidRDefault="00032C5D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 w:rsidRPr="00BE6CBD">
        <w:rPr>
          <w:bCs/>
          <w:iCs/>
          <w:lang w:val="en-GB" w:bidi="en-US"/>
        </w:rPr>
        <w:t xml:space="preserve">Conduct periodical IT security audit on </w:t>
      </w:r>
      <w:r w:rsidR="004A4320" w:rsidRPr="00BE6CBD">
        <w:rPr>
          <w:bCs/>
          <w:iCs/>
          <w:lang w:val="en-GB" w:bidi="en-US"/>
        </w:rPr>
        <w:t>Microsoft.</w:t>
      </w:r>
    </w:p>
    <w:p w14:paraId="20585573" w14:textId="4C9CB5C9" w:rsidR="00101147" w:rsidRDefault="003832A0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Map the process of the </w:t>
      </w:r>
      <w:r w:rsidRPr="003832A0">
        <w:rPr>
          <w:bCs/>
          <w:iCs/>
          <w:lang w:val="en-GB" w:bidi="en-US"/>
        </w:rPr>
        <w:t>HP Battery Recall Program</w:t>
      </w:r>
      <w:r>
        <w:rPr>
          <w:bCs/>
          <w:iCs/>
          <w:lang w:val="en-GB" w:bidi="en-US"/>
        </w:rPr>
        <w:t xml:space="preserve"> and design, </w:t>
      </w:r>
      <w:r w:rsidR="007A12CD">
        <w:rPr>
          <w:bCs/>
          <w:iCs/>
          <w:lang w:val="en-GB" w:bidi="en-US"/>
        </w:rPr>
        <w:t>automate,</w:t>
      </w:r>
      <w:r>
        <w:rPr>
          <w:bCs/>
          <w:iCs/>
          <w:lang w:val="en-GB" w:bidi="en-US"/>
        </w:rPr>
        <w:t xml:space="preserve"> and set up </w:t>
      </w:r>
      <w:r w:rsidRPr="003832A0">
        <w:rPr>
          <w:bCs/>
          <w:iCs/>
          <w:lang w:val="en-GB" w:bidi="en-US"/>
        </w:rPr>
        <w:t xml:space="preserve">all barcode related </w:t>
      </w:r>
      <w:r w:rsidR="004A4320" w:rsidRPr="003832A0">
        <w:rPr>
          <w:bCs/>
          <w:iCs/>
          <w:lang w:val="en-GB" w:bidi="en-US"/>
        </w:rPr>
        <w:t>equipment.</w:t>
      </w:r>
      <w:r>
        <w:rPr>
          <w:bCs/>
          <w:iCs/>
          <w:lang w:val="en-GB" w:bidi="en-US"/>
        </w:rPr>
        <w:t xml:space="preserve"> </w:t>
      </w:r>
    </w:p>
    <w:p w14:paraId="20585574" w14:textId="77777777" w:rsidR="00D3002E" w:rsidRDefault="00B44E5A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Design</w:t>
      </w:r>
      <w:r w:rsidR="00D3002E">
        <w:rPr>
          <w:bCs/>
          <w:iCs/>
          <w:lang w:val="en-GB" w:bidi="en-US"/>
        </w:rPr>
        <w:t xml:space="preserve"> </w:t>
      </w:r>
      <w:r w:rsidR="00D3002E" w:rsidRPr="00D3002E">
        <w:rPr>
          <w:bCs/>
          <w:iCs/>
          <w:lang w:val="en-GB" w:bidi="en-US"/>
        </w:rPr>
        <w:t>MS USB Clon</w:t>
      </w:r>
      <w:r w:rsidR="008B7732">
        <w:rPr>
          <w:bCs/>
          <w:iCs/>
          <w:lang w:val="en-GB" w:bidi="en-US"/>
        </w:rPr>
        <w:t xml:space="preserve">ing </w:t>
      </w:r>
      <w:r w:rsidR="006F5ED3">
        <w:rPr>
          <w:bCs/>
          <w:iCs/>
          <w:lang w:val="en-GB" w:bidi="en-US"/>
        </w:rPr>
        <w:t xml:space="preserve">production </w:t>
      </w:r>
      <w:r w:rsidR="008B7732">
        <w:rPr>
          <w:bCs/>
          <w:iCs/>
          <w:lang w:val="en-GB" w:bidi="en-US"/>
        </w:rPr>
        <w:t>process</w:t>
      </w:r>
      <w:r w:rsidR="006F5ED3">
        <w:rPr>
          <w:bCs/>
          <w:iCs/>
          <w:lang w:val="en-GB" w:bidi="en-US"/>
        </w:rPr>
        <w:t xml:space="preserve"> and fulfilment process</w:t>
      </w:r>
    </w:p>
    <w:p w14:paraId="20585575" w14:textId="1F67152C" w:rsidR="004D0138" w:rsidRDefault="004D0138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Call Centre IT and operation </w:t>
      </w:r>
      <w:r w:rsidR="004A4320">
        <w:rPr>
          <w:bCs/>
          <w:iCs/>
          <w:lang w:val="en-GB" w:bidi="en-US"/>
        </w:rPr>
        <w:t>support.</w:t>
      </w:r>
    </w:p>
    <w:p w14:paraId="20585576" w14:textId="77777777" w:rsidR="006F5ED3" w:rsidRDefault="006F5ED3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Warehouse Fast fulfilment</w:t>
      </w:r>
      <w:r w:rsidR="00BE47F4">
        <w:rPr>
          <w:bCs/>
          <w:iCs/>
          <w:lang w:val="en-GB" w:bidi="en-US"/>
        </w:rPr>
        <w:t xml:space="preserve"> process design and system support</w:t>
      </w:r>
      <w:r>
        <w:rPr>
          <w:bCs/>
          <w:iCs/>
          <w:lang w:val="en-GB" w:bidi="en-US"/>
        </w:rPr>
        <w:t xml:space="preserve"> </w:t>
      </w:r>
      <w:r w:rsidR="00FF4566">
        <w:rPr>
          <w:bCs/>
          <w:iCs/>
          <w:lang w:val="en-GB" w:bidi="en-US"/>
        </w:rPr>
        <w:t>(inbound &amp; outbound)</w:t>
      </w:r>
    </w:p>
    <w:p w14:paraId="20585577" w14:textId="73D3E74A" w:rsidR="006F5ED3" w:rsidRPr="00BE6CBD" w:rsidRDefault="006F5ED3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Report to Regional VP directly and lead 4 engineers from IT and </w:t>
      </w:r>
      <w:r w:rsidR="004A4320">
        <w:rPr>
          <w:bCs/>
          <w:iCs/>
          <w:lang w:val="en-GB" w:bidi="en-US"/>
        </w:rPr>
        <w:t>process.</w:t>
      </w:r>
    </w:p>
    <w:p w14:paraId="20585578" w14:textId="77777777" w:rsidR="006D4DDF" w:rsidRPr="00BE6CBD" w:rsidRDefault="006D4DDF" w:rsidP="00E019DA">
      <w:pPr>
        <w:pStyle w:val="MediumShading1-Accent21"/>
        <w:tabs>
          <w:tab w:val="left" w:pos="7016"/>
        </w:tabs>
        <w:jc w:val="both"/>
        <w:rPr>
          <w:lang w:val="en-GB"/>
        </w:rPr>
      </w:pPr>
    </w:p>
    <w:p w14:paraId="20585579" w14:textId="77777777" w:rsidR="006D4DDF" w:rsidRPr="00BE6CBD" w:rsidRDefault="006D4DDF" w:rsidP="00E019DA">
      <w:pPr>
        <w:pStyle w:val="MediumShading1-Accent21"/>
        <w:jc w:val="both"/>
        <w:rPr>
          <w:b/>
          <w:bCs/>
          <w:lang w:val="en-GB"/>
        </w:rPr>
      </w:pPr>
      <w:r w:rsidRPr="00BE6CBD">
        <w:rPr>
          <w:b/>
          <w:bCs/>
          <w:lang w:val="en-GB"/>
        </w:rPr>
        <w:t>Key Contributions / Career Highlights</w:t>
      </w:r>
    </w:p>
    <w:p w14:paraId="2058557A" w14:textId="7D9966F2" w:rsidR="00F22E26" w:rsidRPr="00A92280" w:rsidRDefault="00F22E26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Automated the </w:t>
      </w:r>
      <w:r w:rsidR="00D2018C" w:rsidRPr="00A92280">
        <w:rPr>
          <w:color w:val="000000"/>
          <w:lang w:val="en-GB"/>
        </w:rPr>
        <w:t>Buddies</w:t>
      </w:r>
      <w:r w:rsidRPr="00A92280">
        <w:rPr>
          <w:color w:val="000000"/>
          <w:lang w:val="en-GB"/>
        </w:rPr>
        <w:t xml:space="preserve"> Box fulfilment process, resulting in the achievement of </w:t>
      </w:r>
      <w:r w:rsidR="004A4320" w:rsidRPr="00A92280">
        <w:rPr>
          <w:color w:val="000000"/>
          <w:lang w:val="en-GB"/>
        </w:rPr>
        <w:t>same day</w:t>
      </w:r>
      <w:r w:rsidRPr="00A92280">
        <w:rPr>
          <w:color w:val="000000"/>
          <w:lang w:val="en-GB"/>
        </w:rPr>
        <w:t xml:space="preserve"> </w:t>
      </w:r>
      <w:r w:rsidR="00133683" w:rsidRPr="00A92280">
        <w:rPr>
          <w:color w:val="000000"/>
          <w:lang w:val="en-GB"/>
        </w:rPr>
        <w:t>delivery.</w:t>
      </w:r>
    </w:p>
    <w:p w14:paraId="2058557B" w14:textId="6824CDE7" w:rsidR="00F22E26" w:rsidRPr="00A92280" w:rsidRDefault="000D6008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Increased 5% of production output by redesigning the Microsoft USB cloning </w:t>
      </w:r>
      <w:r w:rsidR="004A4320" w:rsidRPr="00A92280">
        <w:rPr>
          <w:color w:val="000000"/>
          <w:lang w:val="en-GB"/>
        </w:rPr>
        <w:t>process.</w:t>
      </w:r>
    </w:p>
    <w:p w14:paraId="2058557C" w14:textId="08240AB3" w:rsidR="000D6008" w:rsidRPr="00A92280" w:rsidRDefault="000D6008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Cut at least 10% of resources costs monthly by integrating WMS fulfilment system into Universal Audio SAP </w:t>
      </w:r>
      <w:r w:rsidR="00133683" w:rsidRPr="00A92280">
        <w:rPr>
          <w:color w:val="000000"/>
          <w:lang w:val="en-GB"/>
        </w:rPr>
        <w:t>system.</w:t>
      </w:r>
    </w:p>
    <w:p w14:paraId="2058557D" w14:textId="5B73AE85" w:rsidR="00832FE2" w:rsidRDefault="000D6008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Boosted efficiency by 5% through the deployment of </w:t>
      </w:r>
      <w:r w:rsidR="00571863" w:rsidRPr="00A92280">
        <w:rPr>
          <w:color w:val="000000"/>
          <w:lang w:val="en-GB"/>
        </w:rPr>
        <w:t>a</w:t>
      </w:r>
      <w:r w:rsidRPr="00A92280">
        <w:rPr>
          <w:color w:val="000000"/>
          <w:lang w:val="en-GB"/>
        </w:rPr>
        <w:t xml:space="preserve"> manufacturing cell concept that split the fulfilment process into mass production and single </w:t>
      </w:r>
      <w:r w:rsidR="004A4320" w:rsidRPr="00A92280">
        <w:rPr>
          <w:color w:val="000000"/>
          <w:lang w:val="en-GB"/>
        </w:rPr>
        <w:t>production.</w:t>
      </w:r>
    </w:p>
    <w:p w14:paraId="2058557E" w14:textId="1F83692C" w:rsidR="002E6E7B" w:rsidRDefault="002E6E7B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Implement outbound fulfilment process from 1 time per day to 3 times per </w:t>
      </w:r>
      <w:r w:rsidR="004A4320">
        <w:rPr>
          <w:color w:val="000000"/>
          <w:lang w:val="en-GB"/>
        </w:rPr>
        <w:t>day.</w:t>
      </w:r>
    </w:p>
    <w:p w14:paraId="0F668EF6" w14:textId="3DAD77DB" w:rsidR="00BC3866" w:rsidRDefault="00BC3866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Industry 4.0 AGV and Auto-packaging solution research.</w:t>
      </w:r>
    </w:p>
    <w:p w14:paraId="42DBECEB" w14:textId="41DD395D" w:rsidR="00133683" w:rsidRPr="00133683" w:rsidRDefault="00133683" w:rsidP="00133683">
      <w:pPr>
        <w:pStyle w:val="MediumGrid22"/>
        <w:numPr>
          <w:ilvl w:val="0"/>
          <w:numId w:val="5"/>
        </w:numPr>
        <w:jc w:val="both"/>
        <w:rPr>
          <w:color w:val="000000"/>
        </w:rPr>
      </w:pPr>
      <w:r w:rsidRPr="00133683">
        <w:rPr>
          <w:color w:val="000000"/>
          <w:lang w:val="en-GB"/>
        </w:rPr>
        <w:t>Reason for leaving</w:t>
      </w:r>
      <w:r>
        <w:rPr>
          <w:color w:val="000000"/>
          <w:lang w:val="en-GB"/>
        </w:rPr>
        <w:t xml:space="preserve">: </w:t>
      </w:r>
      <w:r w:rsidR="00DC3359">
        <w:rPr>
          <w:color w:val="000000"/>
          <w:lang w:val="en-GB"/>
        </w:rPr>
        <w:t>back to Singapore take care of my son.</w:t>
      </w:r>
    </w:p>
    <w:p w14:paraId="2058557F" w14:textId="77777777" w:rsidR="00A65E39" w:rsidRPr="00A92280" w:rsidRDefault="00A65E39" w:rsidP="00A65E39">
      <w:pPr>
        <w:pStyle w:val="MediumGrid22"/>
        <w:jc w:val="both"/>
        <w:rPr>
          <w:color w:val="000000"/>
          <w:lang w:val="en-GB"/>
        </w:rPr>
      </w:pPr>
    </w:p>
    <w:p w14:paraId="20585580" w14:textId="77777777" w:rsidR="009E2FAD" w:rsidRPr="009E2FAD" w:rsidRDefault="009E2FAD" w:rsidP="009E2FAD">
      <w:pPr>
        <w:pStyle w:val="MediumGrid22"/>
        <w:ind w:left="360"/>
        <w:jc w:val="both"/>
        <w:rPr>
          <w:color w:val="FF0000"/>
          <w:lang w:val="en-GB"/>
        </w:rPr>
      </w:pPr>
    </w:p>
    <w:p w14:paraId="20585581" w14:textId="77777777" w:rsidR="00A3414A" w:rsidRPr="00BE6CBD" w:rsidRDefault="00C24613" w:rsidP="00A3414A">
      <w:pPr>
        <w:pStyle w:val="MediumGrid2-Accent11"/>
        <w:shd w:val="clear" w:color="auto" w:fill="BFBFBF"/>
        <w:tabs>
          <w:tab w:val="left" w:pos="8505"/>
        </w:tabs>
        <w:rPr>
          <w:rFonts w:cs="Calibri"/>
          <w:b/>
          <w:bCs/>
          <w:color w:val="000000"/>
          <w:u w:color="000000"/>
          <w:lang w:val="en-GB"/>
        </w:rPr>
      </w:pPr>
      <w:r w:rsidRPr="00BE6CBD">
        <w:rPr>
          <w:b/>
          <w:bCs/>
          <w:lang w:val="en-GB"/>
        </w:rPr>
        <w:t>HP, SINGAPORE</w:t>
      </w:r>
      <w:r w:rsidR="00A3414A" w:rsidRPr="00BE6CBD">
        <w:rPr>
          <w:b/>
          <w:bCs/>
          <w:lang w:val="en-GB"/>
        </w:rPr>
        <w:tab/>
      </w:r>
      <w:r w:rsidRPr="00BE6CBD">
        <w:rPr>
          <w:b/>
          <w:bCs/>
          <w:lang w:val="en-GB"/>
        </w:rPr>
        <w:t>Jul 2011 – Feb 2017</w:t>
      </w:r>
      <w:r w:rsidR="00E51FAF" w:rsidRPr="00BE6CBD">
        <w:rPr>
          <w:b/>
          <w:bCs/>
          <w:lang w:val="en-GB"/>
        </w:rPr>
        <w:t xml:space="preserve"> </w:t>
      </w:r>
      <w:r w:rsidR="00A3414A" w:rsidRPr="00BE6CBD">
        <w:rPr>
          <w:b/>
          <w:bCs/>
          <w:lang w:val="en-GB"/>
        </w:rPr>
        <w:t xml:space="preserve">      </w:t>
      </w:r>
    </w:p>
    <w:p w14:paraId="20585582" w14:textId="56BF107D" w:rsidR="008B4F6B" w:rsidRPr="00BE6CBD" w:rsidRDefault="008B4F6B" w:rsidP="00562BC1">
      <w:pPr>
        <w:pStyle w:val="MediumShading1-Accent21"/>
        <w:rPr>
          <w:b/>
          <w:bCs/>
          <w:i/>
          <w:iCs/>
          <w:lang w:val="en-GB" w:eastAsia="en-US"/>
        </w:rPr>
      </w:pPr>
      <w:r w:rsidRPr="00BE6CBD">
        <w:rPr>
          <w:b/>
          <w:bCs/>
          <w:i/>
          <w:iCs/>
          <w:lang w:val="en-GB" w:eastAsia="en-US"/>
        </w:rPr>
        <w:t>SME</w:t>
      </w:r>
      <w:r w:rsidR="004E694B">
        <w:rPr>
          <w:b/>
          <w:bCs/>
          <w:i/>
          <w:iCs/>
          <w:lang w:val="en-GB" w:eastAsia="en-US"/>
        </w:rPr>
        <w:t>,</w:t>
      </w:r>
      <w:r w:rsidRPr="00BE6CBD">
        <w:rPr>
          <w:b/>
          <w:bCs/>
          <w:i/>
          <w:iCs/>
          <w:lang w:val="en-GB" w:eastAsia="en-US"/>
        </w:rPr>
        <w:t xml:space="preserve"> PROCESS AND CAPABILITY </w:t>
      </w:r>
    </w:p>
    <w:p w14:paraId="20585583" w14:textId="77777777" w:rsidR="00562BC1" w:rsidRPr="00BE6CBD" w:rsidRDefault="00562BC1" w:rsidP="00562BC1">
      <w:pPr>
        <w:pStyle w:val="MediumShading1-Accent21"/>
        <w:rPr>
          <w:lang w:val="en-GB"/>
        </w:rPr>
      </w:pPr>
      <w:r w:rsidRPr="00BE6CBD">
        <w:rPr>
          <w:b/>
          <w:bCs/>
          <w:lang w:val="en-GB"/>
        </w:rPr>
        <w:t>Responsibilities:</w:t>
      </w:r>
    </w:p>
    <w:p w14:paraId="20585584" w14:textId="77777777" w:rsidR="006B1CF8" w:rsidRDefault="00105385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Part of HP Techno</w:t>
      </w:r>
      <w:r w:rsidR="000720BF">
        <w:rPr>
          <w:bCs/>
          <w:iCs/>
          <w:lang w:val="en-GB" w:bidi="en-US"/>
        </w:rPr>
        <w:t xml:space="preserve">logy &amp; Operation team </w:t>
      </w:r>
    </w:p>
    <w:p w14:paraId="20585585" w14:textId="26770E35" w:rsidR="00392976" w:rsidRDefault="00392976" w:rsidP="00E019DA">
      <w:pPr>
        <w:pStyle w:val="MediumGrid2-Accent11"/>
        <w:numPr>
          <w:ilvl w:val="0"/>
          <w:numId w:val="4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bCs/>
          <w:iCs/>
          <w:color w:val="000000"/>
          <w:lang w:val="en-GB" w:bidi="en-US"/>
        </w:rPr>
        <w:t xml:space="preserve">Serve as the SME in designing, </w:t>
      </w:r>
      <w:r w:rsidR="00E95A60" w:rsidRPr="00A92280">
        <w:rPr>
          <w:bCs/>
          <w:iCs/>
          <w:color w:val="000000"/>
          <w:lang w:val="en-GB" w:bidi="en-US"/>
        </w:rPr>
        <w:t>deploying,</w:t>
      </w:r>
      <w:r w:rsidRPr="00A92280">
        <w:rPr>
          <w:bCs/>
          <w:iCs/>
          <w:color w:val="000000"/>
          <w:lang w:val="en-GB" w:bidi="en-US"/>
        </w:rPr>
        <w:t xml:space="preserve"> and training staffs on the HPE sales operation ticketing </w:t>
      </w:r>
      <w:r w:rsidR="004A4320" w:rsidRPr="00A92280">
        <w:rPr>
          <w:bCs/>
          <w:iCs/>
          <w:color w:val="000000"/>
          <w:lang w:val="en-GB" w:bidi="en-US"/>
        </w:rPr>
        <w:t>system.</w:t>
      </w:r>
    </w:p>
    <w:p w14:paraId="20585586" w14:textId="77777777" w:rsidR="005A59A0" w:rsidRPr="00A92280" w:rsidRDefault="005A59A0" w:rsidP="00E019DA">
      <w:pPr>
        <w:pStyle w:val="MediumGrid2-Accent11"/>
        <w:numPr>
          <w:ilvl w:val="0"/>
          <w:numId w:val="4"/>
        </w:numPr>
        <w:jc w:val="both"/>
        <w:rPr>
          <w:bCs/>
          <w:iCs/>
          <w:color w:val="000000"/>
          <w:lang w:val="en-GB" w:bidi="en-US"/>
        </w:rPr>
      </w:pPr>
      <w:r>
        <w:rPr>
          <w:bCs/>
          <w:iCs/>
          <w:color w:val="000000"/>
          <w:lang w:val="en-GB" w:bidi="en-US"/>
        </w:rPr>
        <w:t xml:space="preserve">Highly involve the sales re-engineering process </w:t>
      </w:r>
      <w:r w:rsidR="00FF4566">
        <w:rPr>
          <w:bCs/>
          <w:iCs/>
          <w:color w:val="000000"/>
          <w:lang w:val="en-GB" w:bidi="en-US"/>
        </w:rPr>
        <w:t xml:space="preserve">(OTO and OTC) </w:t>
      </w:r>
      <w:r>
        <w:rPr>
          <w:bCs/>
          <w:iCs/>
          <w:color w:val="000000"/>
          <w:lang w:val="en-GB" w:bidi="en-US"/>
        </w:rPr>
        <w:t xml:space="preserve">and system transformation project </w:t>
      </w:r>
    </w:p>
    <w:p w14:paraId="20585587" w14:textId="163B456B" w:rsidR="00781F06" w:rsidRDefault="00781F06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Identify problems</w:t>
      </w:r>
      <w:r w:rsidR="0013472A">
        <w:rPr>
          <w:bCs/>
          <w:iCs/>
          <w:lang w:val="en-GB" w:bidi="en-US"/>
        </w:rPr>
        <w:t xml:space="preserve"> and produce effective solutions </w:t>
      </w:r>
      <w:r w:rsidR="00063305" w:rsidRPr="00BE6CBD">
        <w:rPr>
          <w:bCs/>
          <w:iCs/>
          <w:lang w:val="en-GB" w:bidi="en-US"/>
        </w:rPr>
        <w:t xml:space="preserve">in SAP Fusion order </w:t>
      </w:r>
      <w:r w:rsidR="004A4320" w:rsidRPr="00BE6CBD">
        <w:rPr>
          <w:bCs/>
          <w:iCs/>
          <w:lang w:val="en-GB" w:bidi="en-US"/>
        </w:rPr>
        <w:t>loading.</w:t>
      </w:r>
    </w:p>
    <w:p w14:paraId="20585588" w14:textId="77777777" w:rsidR="00001A6B" w:rsidRDefault="00001A6B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HP Customer Master Data Control</w:t>
      </w:r>
    </w:p>
    <w:p w14:paraId="20585589" w14:textId="3DC34739" w:rsidR="001740A1" w:rsidRDefault="001740A1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Execute all</w:t>
      </w:r>
      <w:r w:rsidR="00DD6CD8">
        <w:rPr>
          <w:bCs/>
          <w:iCs/>
          <w:lang w:val="en-GB" w:bidi="en-US"/>
        </w:rPr>
        <w:t>-</w:t>
      </w:r>
      <w:r>
        <w:rPr>
          <w:bCs/>
          <w:iCs/>
          <w:lang w:val="en-GB" w:bidi="en-US"/>
        </w:rPr>
        <w:t xml:space="preserve">new </w:t>
      </w:r>
      <w:r w:rsidRPr="00BE6CBD">
        <w:rPr>
          <w:bCs/>
          <w:iCs/>
          <w:lang w:val="en-GB" w:bidi="en-US"/>
        </w:rPr>
        <w:t>B2Bi customer EDI on</w:t>
      </w:r>
      <w:r w:rsidR="008B7732">
        <w:rPr>
          <w:bCs/>
          <w:iCs/>
          <w:lang w:val="en-GB" w:bidi="en-US"/>
        </w:rPr>
        <w:t>-</w:t>
      </w:r>
      <w:r w:rsidRPr="00BE6CBD">
        <w:rPr>
          <w:bCs/>
          <w:iCs/>
          <w:lang w:val="en-GB" w:bidi="en-US"/>
        </w:rPr>
        <w:t xml:space="preserve">boarding </w:t>
      </w:r>
      <w:r w:rsidR="005A59A0">
        <w:rPr>
          <w:bCs/>
          <w:iCs/>
          <w:lang w:val="en-GB" w:bidi="en-US"/>
        </w:rPr>
        <w:t xml:space="preserve">and customer facing </w:t>
      </w:r>
      <w:r w:rsidRPr="00BE6CBD">
        <w:rPr>
          <w:bCs/>
          <w:iCs/>
          <w:lang w:val="en-GB" w:bidi="en-US"/>
        </w:rPr>
        <w:t xml:space="preserve">project in </w:t>
      </w:r>
      <w:r w:rsidR="004A4320" w:rsidRPr="00BE6CBD">
        <w:rPr>
          <w:bCs/>
          <w:iCs/>
          <w:lang w:val="en-GB" w:bidi="en-US"/>
        </w:rPr>
        <w:t>HPE.</w:t>
      </w:r>
    </w:p>
    <w:p w14:paraId="2058558A" w14:textId="51371517" w:rsidR="00182157" w:rsidRDefault="00182157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Monitor ecommerce system development project in SDLC and sign </w:t>
      </w:r>
      <w:r w:rsidR="004A4320">
        <w:rPr>
          <w:bCs/>
          <w:iCs/>
          <w:lang w:val="en-GB" w:bidi="en-US"/>
        </w:rPr>
        <w:t>off.</w:t>
      </w:r>
      <w:r>
        <w:rPr>
          <w:bCs/>
          <w:iCs/>
          <w:lang w:val="en-GB" w:bidi="en-US"/>
        </w:rPr>
        <w:t xml:space="preserve"> </w:t>
      </w:r>
    </w:p>
    <w:p w14:paraId="2058558B" w14:textId="77777777" w:rsidR="00562BC1" w:rsidRPr="00BE6CBD" w:rsidRDefault="00562BC1" w:rsidP="00E019DA">
      <w:pPr>
        <w:pStyle w:val="MediumGrid2-Accent11"/>
        <w:ind w:left="360"/>
        <w:jc w:val="both"/>
        <w:rPr>
          <w:lang w:val="en-GB"/>
        </w:rPr>
      </w:pPr>
    </w:p>
    <w:p w14:paraId="2058558C" w14:textId="77777777" w:rsidR="00562BC1" w:rsidRPr="00BE6CBD" w:rsidRDefault="00562BC1" w:rsidP="00E019DA">
      <w:pPr>
        <w:pStyle w:val="MediumShading1-Accent21"/>
        <w:jc w:val="both"/>
        <w:rPr>
          <w:b/>
          <w:bCs/>
          <w:lang w:val="en-GB"/>
        </w:rPr>
      </w:pPr>
      <w:r w:rsidRPr="00BE6CBD">
        <w:rPr>
          <w:b/>
          <w:bCs/>
          <w:lang w:val="en-GB"/>
        </w:rPr>
        <w:t>Key Contributions / Career Highlights</w:t>
      </w:r>
    </w:p>
    <w:p w14:paraId="2058558D" w14:textId="13F69292" w:rsidR="00063305" w:rsidRDefault="00063305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Successfully re-engineered the customer master setup process, which helped me winning the </w:t>
      </w:r>
      <w:r w:rsidRPr="00BE6CBD">
        <w:rPr>
          <w:bCs/>
          <w:iCs/>
          <w:lang w:val="en-GB" w:bidi="en-US"/>
        </w:rPr>
        <w:t xml:space="preserve">L6 greenbelt </w:t>
      </w:r>
      <w:r w:rsidR="004A4320" w:rsidRPr="00BE6CBD">
        <w:rPr>
          <w:bCs/>
          <w:iCs/>
          <w:lang w:val="en-GB" w:bidi="en-US"/>
        </w:rPr>
        <w:t>project.</w:t>
      </w:r>
    </w:p>
    <w:p w14:paraId="2058558E" w14:textId="2AF0E88C" w:rsidR="00EB6CEC" w:rsidRPr="00A92280" w:rsidRDefault="00EB6CEC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bCs/>
          <w:iCs/>
          <w:color w:val="000000"/>
          <w:lang w:val="en-GB" w:bidi="en-US"/>
        </w:rPr>
        <w:t xml:space="preserve">Won </w:t>
      </w:r>
      <w:r w:rsidRPr="00A92280">
        <w:rPr>
          <w:color w:val="000000"/>
          <w:lang w:val="en-GB"/>
        </w:rPr>
        <w:t xml:space="preserve">3,2,1 OM&amp;C awards for enabling the H3C OP1 cutover with concierge operations running smoothly to support the china EG Biz, successfully achieving 100% SLA of 4 </w:t>
      </w:r>
      <w:r w:rsidR="004A4320" w:rsidRPr="00A92280">
        <w:rPr>
          <w:color w:val="000000"/>
          <w:lang w:val="en-GB"/>
        </w:rPr>
        <w:t>hours.</w:t>
      </w:r>
      <w:r w:rsidR="008B75F9" w:rsidRPr="00A92280">
        <w:rPr>
          <w:color w:val="000000"/>
          <w:lang w:val="en-GB"/>
        </w:rPr>
        <w:t xml:space="preserve"> </w:t>
      </w:r>
    </w:p>
    <w:p w14:paraId="2058558F" w14:textId="77777777" w:rsidR="00EB6CEC" w:rsidRPr="00A92280" w:rsidRDefault="008B75F9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bCs/>
          <w:iCs/>
          <w:color w:val="000000"/>
          <w:lang w:val="en-GB" w:bidi="en-US"/>
        </w:rPr>
        <w:t xml:space="preserve">Conserved 30 hours monthly by enhancing the </w:t>
      </w:r>
      <w:r w:rsidRPr="00A92280">
        <w:rPr>
          <w:color w:val="000000"/>
          <w:lang w:val="en-GB"/>
        </w:rPr>
        <w:t>HP customer master online system setup and training the eBiz team</w:t>
      </w:r>
    </w:p>
    <w:p w14:paraId="20585590" w14:textId="120D599A" w:rsidR="00D239F8" w:rsidRPr="00A92280" w:rsidRDefault="00D239F8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bCs/>
          <w:iCs/>
          <w:color w:val="000000"/>
          <w:lang w:val="en-GB" w:bidi="en-US"/>
        </w:rPr>
        <w:t xml:space="preserve">Improved the accuracy of KPI data by 5% by reformatting the </w:t>
      </w:r>
      <w:r w:rsidRPr="00A92280">
        <w:rPr>
          <w:color w:val="000000"/>
          <w:lang w:val="en-GB"/>
        </w:rPr>
        <w:t>Tech</w:t>
      </w:r>
      <w:r w:rsidR="008B7732">
        <w:rPr>
          <w:color w:val="000000"/>
          <w:lang w:val="en-GB"/>
        </w:rPr>
        <w:t>-</w:t>
      </w:r>
      <w:r w:rsidRPr="00A92280">
        <w:rPr>
          <w:color w:val="000000"/>
          <w:lang w:val="en-GB"/>
        </w:rPr>
        <w:t xml:space="preserve">Direct ticket </w:t>
      </w:r>
      <w:r w:rsidR="004A4320" w:rsidRPr="00A92280">
        <w:rPr>
          <w:color w:val="000000"/>
          <w:lang w:val="en-GB"/>
        </w:rPr>
        <w:t>reporting.</w:t>
      </w:r>
    </w:p>
    <w:p w14:paraId="20585591" w14:textId="77777777" w:rsidR="00316365" w:rsidRPr="00A92280" w:rsidRDefault="00316365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color w:val="000000"/>
          <w:lang w:val="en-GB"/>
        </w:rPr>
        <w:t xml:space="preserve">Recognised </w:t>
      </w:r>
      <w:r w:rsidR="00DE12DA" w:rsidRPr="00A92280">
        <w:rPr>
          <w:color w:val="000000"/>
          <w:lang w:val="en-GB"/>
        </w:rPr>
        <w:t xml:space="preserve">for designing and deploying the automated Customer Profile Setup workflow tool to SEAT Sales &amp; Ops team in KL Call </w:t>
      </w:r>
      <w:r w:rsidR="008A6A03" w:rsidRPr="00A92280">
        <w:rPr>
          <w:color w:val="000000"/>
          <w:lang w:val="en-GB"/>
        </w:rPr>
        <w:t>Centre</w:t>
      </w:r>
    </w:p>
    <w:p w14:paraId="20585592" w14:textId="77777777" w:rsidR="0045234D" w:rsidRPr="00A92280" w:rsidRDefault="0045234D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color w:val="000000"/>
          <w:lang w:val="en-GB"/>
        </w:rPr>
        <w:t>Commended for the contribution in the Making a Difference FY14 Program by Robert Pepler</w:t>
      </w:r>
    </w:p>
    <w:p w14:paraId="20585593" w14:textId="6FE74E00" w:rsidR="00920A91" w:rsidRPr="00A92280" w:rsidRDefault="00920A91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color w:val="000000"/>
          <w:lang w:val="en-GB"/>
        </w:rPr>
        <w:t xml:space="preserve">Acknowledged in the Living Our Values FY14 program </w:t>
      </w:r>
      <w:r w:rsidR="00F66788" w:rsidRPr="00A92280">
        <w:rPr>
          <w:color w:val="000000"/>
          <w:lang w:val="en-GB"/>
        </w:rPr>
        <w:t>for the uncompromised integrity</w:t>
      </w:r>
      <w:r w:rsidR="000D0E49" w:rsidRPr="00A92280">
        <w:rPr>
          <w:color w:val="000000"/>
          <w:lang w:val="en-GB"/>
        </w:rPr>
        <w:t xml:space="preserve"> and results through </w:t>
      </w:r>
      <w:r w:rsidR="004A4320" w:rsidRPr="00A92280">
        <w:rPr>
          <w:color w:val="000000"/>
          <w:lang w:val="en-GB"/>
        </w:rPr>
        <w:t>teamwork.</w:t>
      </w:r>
    </w:p>
    <w:p w14:paraId="20585594" w14:textId="6DE6202A" w:rsidR="000D0E49" w:rsidRPr="00001A6B" w:rsidRDefault="000D0E49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0D0E49">
        <w:rPr>
          <w:color w:val="000000"/>
          <w:lang w:val="en-GB"/>
        </w:rPr>
        <w:t xml:space="preserve">Acknowledged in the Living Our Values FY14 program for the results through </w:t>
      </w:r>
      <w:r w:rsidR="004A4320" w:rsidRPr="000D0E49">
        <w:rPr>
          <w:color w:val="000000"/>
          <w:lang w:val="en-GB"/>
        </w:rPr>
        <w:t>teamwork.</w:t>
      </w:r>
    </w:p>
    <w:p w14:paraId="20585595" w14:textId="3EACA4AB" w:rsidR="00001A6B" w:rsidRDefault="00001A6B" w:rsidP="00001A6B">
      <w:pPr>
        <w:numPr>
          <w:ilvl w:val="0"/>
          <w:numId w:val="5"/>
        </w:numPr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 w:rsidRPr="00001A6B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Represent the HP WW sales &amp; operation in the HP SMO Project (Split into HP and HPE) and Sign off B2B/B2Bi system, after 3 months of </w:t>
      </w:r>
      <w:r w:rsidR="004A4320" w:rsidRPr="00001A6B">
        <w:rPr>
          <w:rFonts w:ascii="Calibri" w:eastAsia="Calibri" w:hAnsi="Calibri"/>
          <w:color w:val="000000"/>
          <w:sz w:val="22"/>
          <w:szCs w:val="22"/>
          <w:lang w:eastAsia="en-US"/>
        </w:rPr>
        <w:t>testing.</w:t>
      </w:r>
    </w:p>
    <w:p w14:paraId="00360B58" w14:textId="53AE2C91" w:rsidR="00133683" w:rsidRPr="00133683" w:rsidRDefault="00133683" w:rsidP="001008E3">
      <w:pPr>
        <w:pStyle w:val="MediumGrid22"/>
        <w:numPr>
          <w:ilvl w:val="0"/>
          <w:numId w:val="5"/>
        </w:numPr>
        <w:jc w:val="both"/>
        <w:rPr>
          <w:color w:val="000000"/>
        </w:rPr>
      </w:pPr>
      <w:r w:rsidRPr="00133683">
        <w:rPr>
          <w:color w:val="000000"/>
          <w:lang w:val="en-GB"/>
        </w:rPr>
        <w:t>Reason for leaving</w:t>
      </w:r>
      <w:r>
        <w:rPr>
          <w:color w:val="000000"/>
          <w:lang w:val="en-GB"/>
        </w:rPr>
        <w:t>: got opportunity and exciting offer through job hunting.</w:t>
      </w:r>
    </w:p>
    <w:p w14:paraId="20585597" w14:textId="77777777" w:rsidR="00A65E39" w:rsidRDefault="00A65E39" w:rsidP="00A65E39">
      <w:pPr>
        <w:pStyle w:val="MediumGrid2-Accent11"/>
        <w:jc w:val="both"/>
        <w:rPr>
          <w:color w:val="000000"/>
          <w:lang w:val="en-GB"/>
        </w:rPr>
      </w:pPr>
    </w:p>
    <w:p w14:paraId="20585598" w14:textId="77777777" w:rsidR="00562BC1" w:rsidRPr="00BE6CBD" w:rsidRDefault="00562BC1" w:rsidP="00FD705F">
      <w:pPr>
        <w:pStyle w:val="MediumShading1-Accent21"/>
        <w:tabs>
          <w:tab w:val="left" w:pos="8505"/>
        </w:tabs>
        <w:rPr>
          <w:b/>
          <w:bCs/>
          <w:i/>
          <w:lang w:val="en-GB"/>
        </w:rPr>
      </w:pPr>
    </w:p>
    <w:p w14:paraId="20585599" w14:textId="325CA2FF" w:rsidR="00025DB6" w:rsidRPr="004E35FC" w:rsidRDefault="005A0B5B" w:rsidP="00025DB6">
      <w:pPr>
        <w:pStyle w:val="MediumGrid2-Accent11"/>
        <w:shd w:val="clear" w:color="auto" w:fill="BFBFBF"/>
        <w:tabs>
          <w:tab w:val="left" w:pos="8505"/>
        </w:tabs>
        <w:rPr>
          <w:rFonts w:cs="Calibri"/>
          <w:b/>
          <w:bCs/>
          <w:color w:val="000000"/>
          <w:u w:color="000000"/>
          <w:lang w:val="pt-BR"/>
        </w:rPr>
      </w:pPr>
      <w:r w:rsidRPr="004E35FC">
        <w:rPr>
          <w:b/>
          <w:bCs/>
          <w:lang w:val="pt-BR"/>
        </w:rPr>
        <w:t xml:space="preserve">MENTOR MEDIA, </w:t>
      </w:r>
      <w:r w:rsidR="0079017A" w:rsidRPr="004E35FC">
        <w:rPr>
          <w:b/>
          <w:bCs/>
          <w:lang w:val="pt-BR"/>
        </w:rPr>
        <w:t>SINGAPORE/</w:t>
      </w:r>
      <w:r w:rsidRPr="004E35FC">
        <w:rPr>
          <w:b/>
          <w:bCs/>
          <w:lang w:val="pt-BR"/>
        </w:rPr>
        <w:t>CHINA</w:t>
      </w:r>
      <w:r w:rsidR="00025DB6" w:rsidRPr="004E35FC">
        <w:rPr>
          <w:b/>
          <w:bCs/>
          <w:lang w:val="pt-BR"/>
        </w:rPr>
        <w:tab/>
      </w:r>
      <w:r w:rsidRPr="004E35FC">
        <w:rPr>
          <w:b/>
          <w:bCs/>
          <w:lang w:val="pt-BR"/>
        </w:rPr>
        <w:t xml:space="preserve">Dec 2003 – Jun 2011 </w:t>
      </w:r>
      <w:r w:rsidR="003A7F59" w:rsidRPr="004E35FC">
        <w:rPr>
          <w:b/>
          <w:bCs/>
          <w:lang w:val="pt-BR"/>
        </w:rPr>
        <w:t xml:space="preserve"> </w:t>
      </w:r>
      <w:r w:rsidR="00025DB6" w:rsidRPr="004E35FC">
        <w:rPr>
          <w:b/>
          <w:bCs/>
          <w:lang w:val="pt-BR"/>
        </w:rPr>
        <w:t xml:space="preserve">      </w:t>
      </w:r>
    </w:p>
    <w:p w14:paraId="2058559A" w14:textId="77777777" w:rsidR="009A3A61" w:rsidRPr="00BE6CBD" w:rsidRDefault="009A3A61" w:rsidP="00EB71C5">
      <w:pPr>
        <w:pStyle w:val="MediumShading1-Accent21"/>
        <w:rPr>
          <w:b/>
          <w:bCs/>
          <w:i/>
          <w:lang w:val="en-GB"/>
        </w:rPr>
      </w:pPr>
      <w:r w:rsidRPr="00BE6CBD">
        <w:rPr>
          <w:b/>
          <w:bCs/>
          <w:i/>
          <w:lang w:val="en-GB"/>
        </w:rPr>
        <w:t xml:space="preserve">PROCESS ENGINEER </w:t>
      </w:r>
    </w:p>
    <w:p w14:paraId="2058559B" w14:textId="77777777" w:rsidR="00EB71C5" w:rsidRPr="00BE6CBD" w:rsidRDefault="00EB71C5" w:rsidP="00EB71C5">
      <w:pPr>
        <w:pStyle w:val="MediumShading1-Accent21"/>
        <w:rPr>
          <w:lang w:val="en-GB"/>
        </w:rPr>
      </w:pPr>
      <w:r w:rsidRPr="00BE6CBD">
        <w:rPr>
          <w:b/>
          <w:bCs/>
          <w:lang w:val="en-GB"/>
        </w:rPr>
        <w:t>Responsibilities:</w:t>
      </w:r>
    </w:p>
    <w:p w14:paraId="2058559C" w14:textId="6E2BABE9" w:rsidR="004605AE" w:rsidRDefault="004605AE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Started as Engineer Assistant on training in Singapore for </w:t>
      </w:r>
      <w:r w:rsidR="00DD6CD8">
        <w:rPr>
          <w:bCs/>
          <w:iCs/>
          <w:lang w:val="en-GB" w:bidi="en-US"/>
        </w:rPr>
        <w:t>six</w:t>
      </w:r>
      <w:r>
        <w:rPr>
          <w:bCs/>
          <w:iCs/>
          <w:lang w:val="en-GB" w:bidi="en-US"/>
        </w:rPr>
        <w:t xml:space="preserve"> </w:t>
      </w:r>
      <w:r w:rsidR="004A4320">
        <w:rPr>
          <w:bCs/>
          <w:iCs/>
          <w:lang w:val="en-GB" w:bidi="en-US"/>
        </w:rPr>
        <w:t>months.</w:t>
      </w:r>
    </w:p>
    <w:p w14:paraId="2058559D" w14:textId="41E8D336" w:rsidR="001740A1" w:rsidRDefault="007A650B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Govern all </w:t>
      </w:r>
      <w:r w:rsidRPr="00BE6CBD">
        <w:rPr>
          <w:bCs/>
          <w:iCs/>
          <w:lang w:val="en-GB" w:bidi="en-US"/>
        </w:rPr>
        <w:t xml:space="preserve">OEM &amp; ODM Microsoft related </w:t>
      </w:r>
      <w:r w:rsidR="004A4320" w:rsidRPr="00BE6CBD">
        <w:rPr>
          <w:bCs/>
          <w:iCs/>
          <w:lang w:val="en-GB" w:bidi="en-US"/>
        </w:rPr>
        <w:t>project.</w:t>
      </w:r>
    </w:p>
    <w:p w14:paraId="2058559E" w14:textId="5AF9DBE5" w:rsidR="007A650B" w:rsidRDefault="00D27F63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Create system solutions that complied with </w:t>
      </w:r>
      <w:r w:rsidRPr="00BE6CBD">
        <w:rPr>
          <w:bCs/>
          <w:iCs/>
          <w:lang w:val="en-GB" w:bidi="en-US"/>
        </w:rPr>
        <w:t xml:space="preserve">Microsoft </w:t>
      </w:r>
      <w:r w:rsidR="004A4320" w:rsidRPr="00BE6CBD">
        <w:rPr>
          <w:bCs/>
          <w:iCs/>
          <w:lang w:val="en-GB" w:bidi="en-US"/>
        </w:rPr>
        <w:t>standard.</w:t>
      </w:r>
    </w:p>
    <w:p w14:paraId="2058559F" w14:textId="51B78AE6" w:rsidR="004605AE" w:rsidRDefault="007B3D3C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Enhance the </w:t>
      </w:r>
      <w:r w:rsidRPr="00BE6CBD">
        <w:rPr>
          <w:bCs/>
          <w:iCs/>
          <w:lang w:val="en-GB" w:bidi="en-US"/>
        </w:rPr>
        <w:t>intelligent production line system</w:t>
      </w:r>
      <w:r>
        <w:rPr>
          <w:bCs/>
          <w:iCs/>
          <w:lang w:val="en-GB" w:bidi="en-US"/>
        </w:rPr>
        <w:t xml:space="preserve"> and substituted the online QA </w:t>
      </w:r>
      <w:r w:rsidR="004A4320">
        <w:rPr>
          <w:bCs/>
          <w:iCs/>
          <w:lang w:val="en-GB" w:bidi="en-US"/>
        </w:rPr>
        <w:t>manpower.</w:t>
      </w:r>
    </w:p>
    <w:p w14:paraId="205855A0" w14:textId="0C3E27D0" w:rsidR="00FF4566" w:rsidRDefault="0016701E" w:rsidP="00FF4566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Provide system support to </w:t>
      </w:r>
      <w:r w:rsidRPr="00BE6CBD">
        <w:rPr>
          <w:bCs/>
          <w:iCs/>
          <w:lang w:val="en-GB" w:bidi="en-US"/>
        </w:rPr>
        <w:t xml:space="preserve">HP CPMO 24X7 </w:t>
      </w:r>
      <w:r w:rsidR="004A4320" w:rsidRPr="00BE6CBD">
        <w:rPr>
          <w:bCs/>
          <w:iCs/>
          <w:lang w:val="en-GB" w:bidi="en-US"/>
        </w:rPr>
        <w:t>operation.</w:t>
      </w:r>
    </w:p>
    <w:p w14:paraId="205855A1" w14:textId="77777777" w:rsidR="00FF4566" w:rsidRPr="00FF4566" w:rsidRDefault="00FF4566" w:rsidP="00FF4566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Lead IT solution and system integration project</w:t>
      </w:r>
    </w:p>
    <w:p w14:paraId="205855A2" w14:textId="77777777" w:rsidR="004D0138" w:rsidRDefault="004D0138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New branch factory</w:t>
      </w:r>
      <w:r w:rsidR="00FE6FED">
        <w:rPr>
          <w:bCs/>
          <w:iCs/>
          <w:lang w:val="en-GB" w:bidi="en-US"/>
        </w:rPr>
        <w:t xml:space="preserve"> and production line</w:t>
      </w:r>
      <w:r>
        <w:rPr>
          <w:bCs/>
          <w:iCs/>
          <w:lang w:val="en-GB" w:bidi="en-US"/>
        </w:rPr>
        <w:t xml:space="preserve"> setup </w:t>
      </w:r>
    </w:p>
    <w:p w14:paraId="205855A3" w14:textId="77777777" w:rsidR="00BE47F4" w:rsidRDefault="00BE47F4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Report to China Region VP directly</w:t>
      </w:r>
    </w:p>
    <w:p w14:paraId="205855A4" w14:textId="77777777" w:rsidR="00BE47F4" w:rsidRDefault="00BE47F4" w:rsidP="00E019DA">
      <w:pPr>
        <w:pStyle w:val="MediumGrid2-Accent11"/>
        <w:numPr>
          <w:ilvl w:val="0"/>
          <w:numId w:val="4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>Lead 9 team members from process engineering, IT department.</w:t>
      </w:r>
    </w:p>
    <w:p w14:paraId="205855A5" w14:textId="77777777" w:rsidR="00EB71C5" w:rsidRPr="00BE6CBD" w:rsidRDefault="00EB71C5" w:rsidP="00E019DA">
      <w:pPr>
        <w:pStyle w:val="MediumShading1-Accent21"/>
        <w:tabs>
          <w:tab w:val="left" w:pos="7016"/>
        </w:tabs>
        <w:jc w:val="both"/>
        <w:rPr>
          <w:lang w:val="en-GB"/>
        </w:rPr>
      </w:pPr>
    </w:p>
    <w:p w14:paraId="205855A6" w14:textId="77777777" w:rsidR="00EB71C5" w:rsidRPr="00BE6CBD" w:rsidRDefault="00EB71C5" w:rsidP="00E019DA">
      <w:pPr>
        <w:pStyle w:val="MediumShading1-Accent21"/>
        <w:jc w:val="both"/>
        <w:rPr>
          <w:b/>
          <w:bCs/>
          <w:lang w:val="en-GB"/>
        </w:rPr>
      </w:pPr>
      <w:r w:rsidRPr="00BE6CBD">
        <w:rPr>
          <w:b/>
          <w:bCs/>
          <w:lang w:val="en-GB"/>
        </w:rPr>
        <w:t>Key Contributions / Career Highlights</w:t>
      </w:r>
    </w:p>
    <w:p w14:paraId="205855A7" w14:textId="42E051D1" w:rsidR="007A650B" w:rsidRDefault="007A650B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Gained insights on </w:t>
      </w:r>
      <w:r w:rsidRPr="00BE6CBD">
        <w:rPr>
          <w:bCs/>
          <w:iCs/>
          <w:lang w:val="en-GB" w:bidi="en-US"/>
        </w:rPr>
        <w:t>Microsoft licensing Procedure and Policy</w:t>
      </w:r>
      <w:r>
        <w:rPr>
          <w:bCs/>
          <w:iCs/>
          <w:lang w:val="en-GB" w:bidi="en-US"/>
        </w:rPr>
        <w:t xml:space="preserve">, post-working in </w:t>
      </w:r>
      <w:r w:rsidR="004A4320">
        <w:rPr>
          <w:bCs/>
          <w:iCs/>
          <w:lang w:val="en-GB" w:bidi="en-US"/>
        </w:rPr>
        <w:t>China.</w:t>
      </w:r>
    </w:p>
    <w:p w14:paraId="205855A8" w14:textId="748F4319" w:rsidR="0016701E" w:rsidRDefault="0016701E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Completed </w:t>
      </w:r>
      <w:r w:rsidR="00DD6CD8">
        <w:rPr>
          <w:bCs/>
          <w:iCs/>
          <w:lang w:val="en-GB" w:bidi="en-US"/>
        </w:rPr>
        <w:t>five</w:t>
      </w:r>
      <w:r>
        <w:rPr>
          <w:bCs/>
          <w:iCs/>
          <w:lang w:val="en-GB" w:bidi="en-US"/>
        </w:rPr>
        <w:t xml:space="preserve"> new branches set</w:t>
      </w:r>
      <w:r w:rsidR="00DD6CD8">
        <w:rPr>
          <w:bCs/>
          <w:iCs/>
          <w:lang w:val="en-GB" w:bidi="en-US"/>
        </w:rPr>
        <w:t xml:space="preserve"> </w:t>
      </w:r>
      <w:r>
        <w:rPr>
          <w:bCs/>
          <w:iCs/>
          <w:lang w:val="en-GB" w:bidi="en-US"/>
        </w:rPr>
        <w:t xml:space="preserve">up in different </w:t>
      </w:r>
      <w:r w:rsidR="004A4320">
        <w:rPr>
          <w:bCs/>
          <w:iCs/>
          <w:lang w:val="en-GB" w:bidi="en-US"/>
        </w:rPr>
        <w:t>cities.</w:t>
      </w:r>
    </w:p>
    <w:p w14:paraId="205855A9" w14:textId="3D0D759A" w:rsidR="0016701E" w:rsidRDefault="0016701E" w:rsidP="00E019DA">
      <w:pPr>
        <w:pStyle w:val="MediumGrid2-Accent11"/>
        <w:numPr>
          <w:ilvl w:val="0"/>
          <w:numId w:val="5"/>
        </w:numPr>
        <w:jc w:val="both"/>
        <w:rPr>
          <w:bCs/>
          <w:iCs/>
          <w:lang w:val="en-GB" w:bidi="en-US"/>
        </w:rPr>
      </w:pPr>
      <w:r>
        <w:rPr>
          <w:bCs/>
          <w:iCs/>
          <w:lang w:val="en-GB" w:bidi="en-US"/>
        </w:rPr>
        <w:t xml:space="preserve">Promoted to </w:t>
      </w:r>
      <w:r w:rsidRPr="00BE6CBD">
        <w:rPr>
          <w:bCs/>
          <w:iCs/>
          <w:lang w:val="en-GB" w:bidi="en-US"/>
        </w:rPr>
        <w:t>Engineering Manager</w:t>
      </w:r>
      <w:r>
        <w:rPr>
          <w:bCs/>
          <w:iCs/>
          <w:lang w:val="en-GB" w:bidi="en-US"/>
        </w:rPr>
        <w:t xml:space="preserve">, which reported to the General </w:t>
      </w:r>
      <w:r w:rsidR="004A4320">
        <w:rPr>
          <w:bCs/>
          <w:iCs/>
          <w:lang w:val="en-GB" w:bidi="en-US"/>
        </w:rPr>
        <w:t>Manager.</w:t>
      </w:r>
    </w:p>
    <w:p w14:paraId="205855AA" w14:textId="2945F009" w:rsidR="00A2341F" w:rsidRDefault="00A2341F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color w:val="000000"/>
          <w:lang w:val="en-GB"/>
        </w:rPr>
        <w:t xml:space="preserve">Achieved 100% Pass Microsoft IT Security audit and compliance audit every </w:t>
      </w:r>
      <w:r w:rsidR="004A4320" w:rsidRPr="00A92280">
        <w:rPr>
          <w:color w:val="000000"/>
          <w:lang w:val="en-GB"/>
        </w:rPr>
        <w:t>year.</w:t>
      </w:r>
    </w:p>
    <w:p w14:paraId="205855AB" w14:textId="77777777" w:rsidR="00055975" w:rsidRPr="00A92280" w:rsidRDefault="00055975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Provide reporting to management and Microsoft Licensing Team </w:t>
      </w:r>
    </w:p>
    <w:p w14:paraId="205855AC" w14:textId="77777777" w:rsidR="00055975" w:rsidRPr="00055975" w:rsidRDefault="00A2341F" w:rsidP="00055975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bCs/>
          <w:iCs/>
          <w:color w:val="000000"/>
          <w:lang w:val="en-GB" w:bidi="en-US"/>
        </w:rPr>
        <w:t xml:space="preserve">Established a </w:t>
      </w:r>
      <w:r w:rsidRPr="00A92280">
        <w:rPr>
          <w:color w:val="000000"/>
          <w:lang w:val="en-GB"/>
        </w:rPr>
        <w:t>new ESD production line to pass the HP engineering audit and improved its efficiency by 10%</w:t>
      </w:r>
    </w:p>
    <w:p w14:paraId="205855AD" w14:textId="3D58628E" w:rsidR="00A2341F" w:rsidRPr="00A92280" w:rsidRDefault="002032B1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bCs/>
          <w:iCs/>
          <w:color w:val="000000"/>
          <w:lang w:val="en-GB" w:bidi="en-US"/>
        </w:rPr>
        <w:t xml:space="preserve">Created a </w:t>
      </w:r>
      <w:r w:rsidRPr="00A92280">
        <w:rPr>
          <w:color w:val="000000"/>
          <w:lang w:val="en-GB"/>
        </w:rPr>
        <w:t xml:space="preserve">production tracking system to achieve the Green Partner qualification in collaboration with the in-house </w:t>
      </w:r>
      <w:r w:rsidR="004A4320" w:rsidRPr="00A92280">
        <w:rPr>
          <w:color w:val="000000"/>
          <w:lang w:val="en-GB"/>
        </w:rPr>
        <w:t>programmer.</w:t>
      </w:r>
    </w:p>
    <w:p w14:paraId="205855AE" w14:textId="3022DBE0" w:rsidR="002032B1" w:rsidRPr="00A92280" w:rsidRDefault="002032B1" w:rsidP="00E019DA">
      <w:pPr>
        <w:pStyle w:val="MediumGrid2-Accent11"/>
        <w:numPr>
          <w:ilvl w:val="0"/>
          <w:numId w:val="5"/>
        </w:numPr>
        <w:jc w:val="both"/>
        <w:rPr>
          <w:bCs/>
          <w:iCs/>
          <w:color w:val="000000"/>
          <w:lang w:val="en-GB" w:bidi="en-US"/>
        </w:rPr>
      </w:pPr>
      <w:r w:rsidRPr="00A92280">
        <w:rPr>
          <w:bCs/>
          <w:iCs/>
          <w:color w:val="000000"/>
          <w:lang w:val="en-GB" w:bidi="en-US"/>
        </w:rPr>
        <w:t xml:space="preserve">Completed the first </w:t>
      </w:r>
      <w:r w:rsidRPr="00A92280">
        <w:rPr>
          <w:color w:val="000000"/>
          <w:lang w:val="en-GB"/>
        </w:rPr>
        <w:t xml:space="preserve">Microsoft co-location project in Wuhan Foxconn factory as </w:t>
      </w:r>
      <w:r w:rsidR="00DD6CD8">
        <w:rPr>
          <w:color w:val="000000"/>
          <w:lang w:val="en-GB"/>
        </w:rPr>
        <w:t xml:space="preserve">a </w:t>
      </w:r>
      <w:r w:rsidRPr="00A92280">
        <w:rPr>
          <w:color w:val="000000"/>
          <w:lang w:val="en-GB"/>
        </w:rPr>
        <w:t xml:space="preserve">project </w:t>
      </w:r>
      <w:r w:rsidR="004A4320" w:rsidRPr="00A92280">
        <w:rPr>
          <w:color w:val="000000"/>
          <w:lang w:val="en-GB"/>
        </w:rPr>
        <w:t>manager.</w:t>
      </w:r>
    </w:p>
    <w:p w14:paraId="205855AF" w14:textId="06F6A78B" w:rsidR="002032B1" w:rsidRDefault="002032B1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 w:rsidRPr="00A92280">
        <w:rPr>
          <w:bCs/>
          <w:iCs/>
          <w:color w:val="000000"/>
          <w:lang w:val="en-GB" w:bidi="en-US"/>
        </w:rPr>
        <w:t xml:space="preserve">Served as </w:t>
      </w:r>
      <w:r w:rsidRPr="00A92280">
        <w:rPr>
          <w:color w:val="000000"/>
          <w:lang w:val="en-GB"/>
        </w:rPr>
        <w:t xml:space="preserve">Lead Engineering and IT team Support HP CPMO production line 5 years with zero </w:t>
      </w:r>
      <w:r w:rsidR="004A4320" w:rsidRPr="00A92280">
        <w:rPr>
          <w:color w:val="000000"/>
          <w:lang w:val="en-GB"/>
        </w:rPr>
        <w:t>escalation.</w:t>
      </w:r>
    </w:p>
    <w:p w14:paraId="205855B0" w14:textId="286A46C3" w:rsidR="002E6E7B" w:rsidRDefault="002E6E7B" w:rsidP="00E019DA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Working towards industry 4.0, implement the smart checking system in plant reduce 100% on-line checking </w:t>
      </w:r>
      <w:r w:rsidR="004A4320">
        <w:rPr>
          <w:color w:val="000000"/>
          <w:lang w:val="en-GB"/>
        </w:rPr>
        <w:t>process.</w:t>
      </w:r>
    </w:p>
    <w:p w14:paraId="205855B3" w14:textId="71863E41" w:rsidR="00863484" w:rsidRDefault="002E6E7B" w:rsidP="00055975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TQM </w:t>
      </w:r>
      <w:r w:rsidR="005A59A0">
        <w:rPr>
          <w:color w:val="000000"/>
          <w:lang w:val="en-GB"/>
        </w:rPr>
        <w:t xml:space="preserve">strategy planning and </w:t>
      </w:r>
      <w:r w:rsidR="004A4320">
        <w:rPr>
          <w:color w:val="000000"/>
          <w:lang w:val="en-GB"/>
        </w:rPr>
        <w:t>implementation.</w:t>
      </w:r>
      <w:r>
        <w:rPr>
          <w:color w:val="000000"/>
          <w:lang w:val="en-GB"/>
        </w:rPr>
        <w:t xml:space="preserve"> </w:t>
      </w:r>
    </w:p>
    <w:p w14:paraId="460F3009" w14:textId="1B5F1BF1" w:rsidR="00133683" w:rsidRDefault="00133683" w:rsidP="00055975">
      <w:pPr>
        <w:pStyle w:val="MediumGrid22"/>
        <w:numPr>
          <w:ilvl w:val="0"/>
          <w:numId w:val="5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>Reason for leaving: to keep Singapore PR status.</w:t>
      </w:r>
    </w:p>
    <w:p w14:paraId="50FB572F" w14:textId="198BB58F" w:rsidR="00024255" w:rsidRDefault="00024255" w:rsidP="00024255">
      <w:pPr>
        <w:pStyle w:val="MediumGrid22"/>
        <w:ind w:left="360"/>
        <w:rPr>
          <w:color w:val="000000"/>
          <w:lang w:val="en-GB"/>
        </w:rPr>
      </w:pPr>
    </w:p>
    <w:p w14:paraId="5DF985E2" w14:textId="2BF56D6F" w:rsidR="00A75B9F" w:rsidRPr="00A75B9F" w:rsidRDefault="00C708A5" w:rsidP="001A600C">
      <w:pPr>
        <w:rPr>
          <w:color w:val="000000"/>
        </w:rPr>
      </w:pPr>
      <w:r>
        <w:rPr>
          <w:color w:val="000000"/>
        </w:rPr>
        <w:br w:type="page"/>
      </w:r>
    </w:p>
    <w:p w14:paraId="205855B6" w14:textId="77777777" w:rsidR="00293816" w:rsidRPr="00BE6CBD" w:rsidRDefault="00293816" w:rsidP="00BA257E">
      <w:pPr>
        <w:pBdr>
          <w:bottom w:val="double" w:sz="4" w:space="0" w:color="auto"/>
        </w:pBdr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</w:pPr>
    </w:p>
    <w:p w14:paraId="205855B7" w14:textId="77777777" w:rsidR="00DE4BE8" w:rsidRPr="00BE6CBD" w:rsidRDefault="009676B6" w:rsidP="00DE4BE8">
      <w:pPr>
        <w:pBdr>
          <w:bottom w:val="double" w:sz="4" w:space="0" w:color="auto"/>
        </w:pBdr>
        <w:jc w:val="center"/>
      </w:pPr>
      <w:r w:rsidRPr="00BE6CBD"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t>Education</w:t>
      </w:r>
      <w:r w:rsidR="00F56654"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t xml:space="preserve"> &amp; </w:t>
      </w:r>
      <w:r w:rsidR="009B77DC"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t>Certifications</w:t>
      </w:r>
    </w:p>
    <w:p w14:paraId="205855B8" w14:textId="77777777" w:rsidR="008A6A03" w:rsidRDefault="008A6A03" w:rsidP="00DE4BE8">
      <w:pPr>
        <w:tabs>
          <w:tab w:val="left" w:pos="10300"/>
          <w:tab w:val="right" w:pos="10780"/>
        </w:tabs>
      </w:pPr>
    </w:p>
    <w:p w14:paraId="205855B9" w14:textId="6223019C" w:rsidR="008A6A03" w:rsidRPr="008A6A03" w:rsidRDefault="00D56763" w:rsidP="008A6A03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>2018 -</w:t>
      </w:r>
      <w:r w:rsidR="008A6A03">
        <w:rPr>
          <w:rFonts w:ascii="Calibri" w:eastAsia="Calibri" w:hAnsi="Calibri" w:cs="Calibri"/>
          <w:bCs/>
          <w:color w:val="000000"/>
          <w:sz w:val="22"/>
          <w:szCs w:val="22"/>
        </w:rPr>
        <w:t>2020</w:t>
      </w:r>
      <w:r w:rsidR="008A6A03" w:rsidRPr="00BE6CBD">
        <w:rPr>
          <w:rFonts w:ascii="Calibri" w:eastAsia="Calibri" w:hAnsi="Calibri" w:cs="Calibri"/>
          <w:bCs/>
          <w:color w:val="000000"/>
          <w:sz w:val="22"/>
          <w:szCs w:val="22"/>
        </w:rPr>
        <w:tab/>
      </w:r>
      <w:r w:rsidR="000E780B">
        <w:rPr>
          <w:rFonts w:ascii="Calibri" w:eastAsia="Calibri" w:hAnsi="Calibri" w:cs="Calibri"/>
          <w:b/>
          <w:bCs/>
          <w:color w:val="000000"/>
          <w:sz w:val="22"/>
          <w:szCs w:val="22"/>
        </w:rPr>
        <w:t>MASTER’S IN BUSINESS ENGINEERING MANAGEMENT</w:t>
      </w:r>
      <w:r w:rsidR="00007FDB">
        <w:rPr>
          <w:rFonts w:ascii="Calibri" w:eastAsia="Calibri" w:hAnsi="Calibri" w:cs="Calibri"/>
          <w:b/>
          <w:bCs/>
          <w:color w:val="000000"/>
          <w:sz w:val="22"/>
          <w:szCs w:val="22"/>
        </w:rPr>
        <w:t>,</w:t>
      </w:r>
      <w:r w:rsidR="008A6A03" w:rsidRPr="00BE6CB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007FDB">
        <w:rPr>
          <w:rFonts w:ascii="Calibri" w:eastAsia="Calibri" w:hAnsi="Calibri" w:cs="Calibri"/>
          <w:bCs/>
          <w:color w:val="000000"/>
          <w:sz w:val="22"/>
          <w:szCs w:val="22"/>
        </w:rPr>
        <w:t>CONVENTRY UNIVERSITY</w:t>
      </w:r>
    </w:p>
    <w:p w14:paraId="205855BA" w14:textId="7401B28F" w:rsidR="00EB525D" w:rsidRPr="00BE6CBD" w:rsidRDefault="00D56763" w:rsidP="001B3AFD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>2013 -</w:t>
      </w:r>
      <w:r w:rsidR="00192457" w:rsidRPr="00BE6CBD">
        <w:rPr>
          <w:rFonts w:ascii="Calibri" w:eastAsia="Calibri" w:hAnsi="Calibri" w:cs="Calibri"/>
          <w:bCs/>
          <w:color w:val="000000"/>
          <w:sz w:val="22"/>
          <w:szCs w:val="22"/>
        </w:rPr>
        <w:t>2015</w:t>
      </w:r>
      <w:r w:rsidR="001B3AFD" w:rsidRPr="00BE6CBD">
        <w:rPr>
          <w:rFonts w:ascii="Calibri" w:eastAsia="Calibri" w:hAnsi="Calibri" w:cs="Calibri"/>
          <w:bCs/>
          <w:color w:val="000000"/>
          <w:sz w:val="22"/>
          <w:szCs w:val="22"/>
        </w:rPr>
        <w:tab/>
      </w:r>
      <w:r w:rsidR="000E780B" w:rsidRPr="000E780B">
        <w:rPr>
          <w:rFonts w:ascii="Calibri" w:eastAsia="Calibri" w:hAnsi="Calibri" w:cs="Calibri"/>
          <w:b/>
          <w:color w:val="000000"/>
          <w:sz w:val="22"/>
          <w:szCs w:val="22"/>
        </w:rPr>
        <w:t xml:space="preserve">BATCHLOR </w:t>
      </w:r>
      <w:r w:rsidR="00192457" w:rsidRPr="00BE6CBD">
        <w:rPr>
          <w:rFonts w:ascii="Calibri" w:eastAsia="Calibri" w:hAnsi="Calibri" w:cs="Calibri"/>
          <w:b/>
          <w:bCs/>
          <w:color w:val="000000"/>
          <w:sz w:val="22"/>
          <w:szCs w:val="22"/>
        </w:rPr>
        <w:t>DEGREE IN SOFTWARE ENGINEERING</w:t>
      </w:r>
      <w:r w:rsidR="0036139A" w:rsidRPr="00BE6CBD">
        <w:rPr>
          <w:rFonts w:ascii="Calibri" w:eastAsia="Calibri" w:hAnsi="Calibri" w:cs="Calibri"/>
          <w:b/>
          <w:bCs/>
          <w:color w:val="000000"/>
          <w:sz w:val="22"/>
          <w:szCs w:val="22"/>
        </w:rPr>
        <w:t>,</w:t>
      </w:r>
      <w:r w:rsidR="003B1354" w:rsidRPr="00BE6CB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192457" w:rsidRPr="00BE6CBD">
        <w:rPr>
          <w:rFonts w:ascii="Calibri" w:eastAsia="Calibri" w:hAnsi="Calibri" w:cs="Calibri"/>
          <w:bCs/>
          <w:color w:val="000000"/>
          <w:sz w:val="22"/>
          <w:szCs w:val="22"/>
        </w:rPr>
        <w:t>OXFORD BROOKES UNIVERSITY</w:t>
      </w:r>
    </w:p>
    <w:p w14:paraId="205855BB" w14:textId="00CADE77" w:rsidR="00D16C14" w:rsidRDefault="001E488A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>2000</w:t>
      </w:r>
      <w:r w:rsidR="00D56763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-</w:t>
      </w:r>
      <w:r w:rsidR="00192457" w:rsidRPr="00BE6CBD">
        <w:rPr>
          <w:rFonts w:ascii="Calibri" w:eastAsia="Calibri" w:hAnsi="Calibri" w:cs="Calibri"/>
          <w:bCs/>
          <w:color w:val="000000"/>
          <w:sz w:val="22"/>
          <w:szCs w:val="22"/>
        </w:rPr>
        <w:t>2003</w:t>
      </w:r>
      <w:r w:rsidR="00D16C14" w:rsidRPr="00BE6CBD">
        <w:rPr>
          <w:rFonts w:ascii="Calibri" w:eastAsia="Calibri" w:hAnsi="Calibri" w:cs="Calibri"/>
          <w:bCs/>
          <w:color w:val="000000"/>
          <w:sz w:val="22"/>
          <w:szCs w:val="22"/>
        </w:rPr>
        <w:tab/>
      </w:r>
      <w:r w:rsidR="00192457" w:rsidRPr="00BE6CBD">
        <w:rPr>
          <w:rFonts w:ascii="Calibri" w:eastAsia="Calibri" w:hAnsi="Calibri" w:cs="Calibri"/>
          <w:b/>
          <w:bCs/>
          <w:color w:val="000000"/>
          <w:sz w:val="22"/>
          <w:szCs w:val="22"/>
        </w:rPr>
        <w:t>DIPLOMA IN MANUFACTURING ENGINEERING</w:t>
      </w:r>
      <w:r w:rsidR="00D16C14" w:rsidRPr="00BE6CB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, </w:t>
      </w:r>
      <w:r w:rsidR="00192457" w:rsidRPr="00BE6CBD">
        <w:rPr>
          <w:rFonts w:ascii="Calibri" w:eastAsia="Calibri" w:hAnsi="Calibri" w:cs="Calibri"/>
          <w:bCs/>
          <w:color w:val="000000"/>
          <w:sz w:val="22"/>
          <w:szCs w:val="22"/>
        </w:rPr>
        <w:t>NANYANG POLYTECHNIC</w:t>
      </w:r>
    </w:p>
    <w:p w14:paraId="205855BC" w14:textId="77777777" w:rsidR="00F56654" w:rsidRDefault="00F56654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Cs/>
          <w:color w:val="000000"/>
          <w:sz w:val="22"/>
          <w:szCs w:val="22"/>
        </w:rPr>
      </w:pPr>
    </w:p>
    <w:p w14:paraId="205855BD" w14:textId="514B885E" w:rsidR="00F43AC8" w:rsidRDefault="00F56654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r w:rsidRPr="00F56654">
        <w:rPr>
          <w:rFonts w:ascii="Calibri" w:eastAsia="Calibri" w:hAnsi="Calibri" w:cs="Calibri"/>
          <w:bCs/>
          <w:color w:val="000000"/>
          <w:sz w:val="22"/>
          <w:szCs w:val="22"/>
        </w:rPr>
        <w:t>Certificate</w:t>
      </w:r>
      <w:r w:rsidR="00FD22D9">
        <w:rPr>
          <w:rFonts w:ascii="Calibri" w:eastAsia="Calibri" w:hAnsi="Calibri" w:cs="Calibri"/>
          <w:bCs/>
          <w:color w:val="000000"/>
          <w:sz w:val="22"/>
          <w:szCs w:val="22"/>
        </w:rPr>
        <w:t>s</w:t>
      </w:r>
      <w:r w:rsidR="00555D1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in</w:t>
      </w:r>
      <w:r w:rsidR="00F43AC8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(</w:t>
      </w:r>
      <w:r w:rsidR="00F43AC8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All IT Certificate can be verified in Likin Profile </w:t>
      </w:r>
      <w:hyperlink r:id="rId14" w:history="1">
        <w:r w:rsidR="00F43AC8" w:rsidRPr="00F43AC8">
          <w:rPr>
            <w:rFonts w:ascii="Calibri" w:eastAsia="Calibri" w:hAnsi="Calibri" w:cs="Calibri"/>
            <w:b/>
            <w:bCs/>
            <w:color w:val="000000"/>
            <w:sz w:val="18"/>
            <w:szCs w:val="18"/>
          </w:rPr>
          <w:t>https://www.linkedin.com/in/mingwei-zhang-b911b4107/</w:t>
        </w:r>
      </w:hyperlink>
      <w:r w:rsidR="00F43AC8">
        <w:rPr>
          <w:rFonts w:ascii="Calibri" w:eastAsia="Calibri" w:hAnsi="Calibri" w:cs="Calibri"/>
          <w:b/>
          <w:bCs/>
          <w:color w:val="000000"/>
          <w:sz w:val="18"/>
          <w:szCs w:val="18"/>
        </w:rPr>
        <w:t>)</w:t>
      </w:r>
    </w:p>
    <w:p w14:paraId="58A3F808" w14:textId="528CC7DC" w:rsidR="00531A2D" w:rsidRPr="00F43AC8" w:rsidRDefault="00531A2D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205855BE" w14:textId="77777777" w:rsidR="00F43AC8" w:rsidRDefault="00F43AC8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205855BF" w14:textId="4F92ECA1" w:rsidR="00F43AC8" w:rsidRDefault="00F43AC8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noProof/>
          <w:lang w:val="en-SG" w:eastAsia="zh-CN"/>
        </w:rPr>
      </w:pPr>
    </w:p>
    <w:p w14:paraId="07DD7886" w14:textId="586690D1" w:rsidR="004A4320" w:rsidRDefault="004A4320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noProof/>
          <w:lang w:val="en-SG" w:eastAsia="zh-CN"/>
        </w:rPr>
      </w:pPr>
    </w:p>
    <w:p w14:paraId="205855C0" w14:textId="38C92B3B" w:rsidR="00055975" w:rsidRDefault="00055975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noProof/>
          <w:lang w:val="en-SG" w:eastAsia="zh-CN"/>
        </w:rPr>
      </w:pPr>
    </w:p>
    <w:p w14:paraId="4619838B" w14:textId="23CADE91" w:rsidR="00FD6E32" w:rsidRPr="00C708A5" w:rsidRDefault="00FD6E32" w:rsidP="00C708A5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noProof/>
          <w:lang w:val="en-SG" w:eastAsia="zh-CN"/>
        </w:rPr>
      </w:pPr>
    </w:p>
    <w:p w14:paraId="47B12079" w14:textId="3F435368" w:rsidR="00C708A5" w:rsidRDefault="00C708A5">
      <w:pP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br w:type="page"/>
      </w:r>
    </w:p>
    <w:p w14:paraId="40CD7131" w14:textId="77777777" w:rsidR="0036139A" w:rsidRPr="00BE6CBD" w:rsidRDefault="0036139A" w:rsidP="0063370B">
      <w:pPr>
        <w:keepNext/>
        <w:keepLines/>
        <w:tabs>
          <w:tab w:val="left" w:pos="1140"/>
          <w:tab w:val="left" w:pos="1264"/>
          <w:tab w:val="left" w:pos="10300"/>
          <w:tab w:val="right" w:pos="10780"/>
        </w:tabs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205855C4" w14:textId="77777777" w:rsidR="00F71E74" w:rsidRPr="00BE6CBD" w:rsidRDefault="00541061" w:rsidP="006F637F">
      <w:pPr>
        <w:pBdr>
          <w:bottom w:val="double" w:sz="4" w:space="1" w:color="auto"/>
        </w:pBdr>
        <w:jc w:val="center"/>
      </w:pPr>
      <w:r w:rsidRPr="00BE6CBD">
        <w:rPr>
          <w:rFonts w:ascii="Calibri" w:eastAsia="Calibri" w:hAnsi="Calibri" w:cs="Calibri"/>
          <w:b/>
          <w:bCs/>
          <w:smallCaps/>
          <w:spacing w:val="20"/>
          <w:sz w:val="22"/>
          <w:szCs w:val="22"/>
        </w:rPr>
        <w:t>Miscellaneous Information</w:t>
      </w:r>
    </w:p>
    <w:p w14:paraId="205855C5" w14:textId="77777777" w:rsidR="006F637F" w:rsidRPr="00BE6CBD" w:rsidRDefault="006F637F" w:rsidP="006F637F">
      <w:pPr>
        <w:pStyle w:val="MediumShading1-Accent21"/>
        <w:rPr>
          <w:b/>
          <w:bCs/>
          <w:color w:val="auto"/>
          <w:lang w:val="en-GB"/>
        </w:rPr>
      </w:pPr>
    </w:p>
    <w:p w14:paraId="205855C6" w14:textId="435EC10C" w:rsidR="00F71E74" w:rsidRDefault="00541061" w:rsidP="006F637F">
      <w:pPr>
        <w:pStyle w:val="MediumShading1-Accent21"/>
        <w:rPr>
          <w:bCs/>
          <w:lang w:val="en-GB"/>
        </w:rPr>
      </w:pPr>
      <w:r w:rsidRPr="00A92280">
        <w:rPr>
          <w:b/>
          <w:bCs/>
          <w:lang w:val="en-GB"/>
        </w:rPr>
        <w:t>Nationality:</w:t>
      </w:r>
      <w:r w:rsidR="006F637F" w:rsidRPr="00A92280">
        <w:rPr>
          <w:b/>
          <w:bCs/>
          <w:lang w:val="en-GB"/>
        </w:rPr>
        <w:tab/>
      </w:r>
      <w:r w:rsidR="001A228D" w:rsidRPr="00A92280">
        <w:rPr>
          <w:bCs/>
          <w:lang w:val="en-GB"/>
        </w:rPr>
        <w:t>Singapore Citizen</w:t>
      </w:r>
    </w:p>
    <w:p w14:paraId="2520CA9E" w14:textId="77777777" w:rsidR="007C0F3D" w:rsidRPr="00A92280" w:rsidRDefault="007C0F3D" w:rsidP="006F637F">
      <w:pPr>
        <w:pStyle w:val="MediumShading1-Accent21"/>
        <w:rPr>
          <w:lang w:val="en-GB"/>
        </w:rPr>
      </w:pPr>
    </w:p>
    <w:p w14:paraId="16FC2E24" w14:textId="7A429DEE" w:rsidR="00214D40" w:rsidRDefault="00EE2AAB" w:rsidP="00214D40">
      <w:pPr>
        <w:pStyle w:val="MediumShading1-Accent21"/>
        <w:rPr>
          <w:bCs/>
          <w:lang w:val="en-GB"/>
        </w:rPr>
      </w:pPr>
      <w:r w:rsidRPr="00A92280">
        <w:rPr>
          <w:b/>
          <w:bCs/>
          <w:lang w:val="en-GB"/>
        </w:rPr>
        <w:t>Languages:</w:t>
      </w:r>
      <w:r w:rsidRPr="00A92280">
        <w:rPr>
          <w:lang w:val="en-GB"/>
        </w:rPr>
        <w:t xml:space="preserve"> </w:t>
      </w:r>
      <w:r w:rsidRPr="00A92280">
        <w:rPr>
          <w:lang w:val="en-GB"/>
        </w:rPr>
        <w:tab/>
      </w:r>
      <w:r w:rsidR="001A228D" w:rsidRPr="00A92280">
        <w:rPr>
          <w:bCs/>
          <w:lang w:val="en-GB"/>
        </w:rPr>
        <w:t xml:space="preserve">Mandarin </w:t>
      </w:r>
      <w:r w:rsidR="00214D40" w:rsidRPr="00A92280">
        <w:rPr>
          <w:bCs/>
          <w:lang w:val="en-GB"/>
        </w:rPr>
        <w:t>(both read and write in fluent level),</w:t>
      </w:r>
      <w:r w:rsidR="00214D40">
        <w:rPr>
          <w:bCs/>
          <w:lang w:val="en-GB"/>
        </w:rPr>
        <w:t xml:space="preserve"> </w:t>
      </w:r>
    </w:p>
    <w:p w14:paraId="68E481C6" w14:textId="0EA2CF6C" w:rsidR="00883EA9" w:rsidRDefault="001A228D" w:rsidP="00214D40">
      <w:pPr>
        <w:pStyle w:val="MediumShading1-Accent21"/>
        <w:ind w:firstLine="1440"/>
        <w:rPr>
          <w:bCs/>
          <w:lang w:val="en-GB"/>
        </w:rPr>
      </w:pPr>
      <w:r w:rsidRPr="00A92280">
        <w:rPr>
          <w:bCs/>
          <w:lang w:val="en-GB"/>
        </w:rPr>
        <w:t>English (both read and write in fluent level</w:t>
      </w:r>
      <w:r w:rsidR="00160B23" w:rsidRPr="00A92280">
        <w:rPr>
          <w:bCs/>
          <w:lang w:val="en-GB"/>
        </w:rPr>
        <w:t>),</w:t>
      </w:r>
      <w:r w:rsidR="00160B23">
        <w:rPr>
          <w:bCs/>
          <w:lang w:val="en-GB"/>
        </w:rPr>
        <w:t xml:space="preserve"> </w:t>
      </w:r>
    </w:p>
    <w:p w14:paraId="205855C7" w14:textId="6E9EF222" w:rsidR="006F3F0B" w:rsidRDefault="00160B23" w:rsidP="00883EA9">
      <w:pPr>
        <w:pStyle w:val="MediumShading1-Accent21"/>
        <w:ind w:firstLine="1440"/>
        <w:rPr>
          <w:bCs/>
          <w:lang w:val="en-GB"/>
        </w:rPr>
      </w:pPr>
      <w:r>
        <w:rPr>
          <w:bCs/>
          <w:lang w:val="en-GB"/>
        </w:rPr>
        <w:t>Japanese learning in process</w:t>
      </w:r>
    </w:p>
    <w:p w14:paraId="62BC021A" w14:textId="77777777" w:rsidR="007C0F3D" w:rsidRPr="00A92280" w:rsidRDefault="007C0F3D" w:rsidP="00883EA9">
      <w:pPr>
        <w:pStyle w:val="MediumShading1-Accent21"/>
        <w:ind w:firstLine="1440"/>
        <w:rPr>
          <w:u w:color="FF0000"/>
          <w:lang w:val="en-GB"/>
        </w:rPr>
      </w:pPr>
    </w:p>
    <w:p w14:paraId="3D8A8D52" w14:textId="1CE1C8A8" w:rsidR="00C708A5" w:rsidRDefault="00D2485A" w:rsidP="00D62792">
      <w:pPr>
        <w:pStyle w:val="MediumShading1-Accent21"/>
        <w:rPr>
          <w:bCs/>
          <w:lang w:val="en-GB"/>
        </w:rPr>
      </w:pPr>
      <w:r w:rsidRPr="00A92280">
        <w:rPr>
          <w:b/>
          <w:bCs/>
          <w:lang w:val="en-GB"/>
        </w:rPr>
        <w:t>Notice Period</w:t>
      </w:r>
      <w:r w:rsidR="00541061" w:rsidRPr="00A92280">
        <w:rPr>
          <w:b/>
          <w:bCs/>
          <w:lang w:val="en-GB"/>
        </w:rPr>
        <w:t>:</w:t>
      </w:r>
      <w:r w:rsidR="006F637F" w:rsidRPr="00A92280">
        <w:rPr>
          <w:b/>
          <w:bCs/>
          <w:lang w:val="en-GB"/>
        </w:rPr>
        <w:tab/>
      </w:r>
      <w:r w:rsidR="00C708A5">
        <w:rPr>
          <w:bCs/>
          <w:lang w:val="en-GB"/>
        </w:rPr>
        <w:t>2</w:t>
      </w:r>
      <w:r w:rsidR="001A228D" w:rsidRPr="00A92280">
        <w:rPr>
          <w:bCs/>
          <w:lang w:val="en-GB"/>
        </w:rPr>
        <w:t xml:space="preserve"> Month</w:t>
      </w:r>
    </w:p>
    <w:p w14:paraId="1C3E1F39" w14:textId="11512BE8" w:rsidR="00BE571E" w:rsidRDefault="00BE571E" w:rsidP="00BE571E">
      <w:pPr>
        <w:pStyle w:val="MediumShading1-Accent21"/>
        <w:rPr>
          <w:u w:color="FF0000"/>
          <w:lang w:val="en-GB"/>
        </w:rPr>
      </w:pPr>
    </w:p>
    <w:sectPr w:rsidR="00BE571E" w:rsidSect="003A111B">
      <w:type w:val="continuous"/>
      <w:pgSz w:w="12240" w:h="15840"/>
      <w:pgMar w:top="720" w:right="720" w:bottom="720" w:left="720" w:header="144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3249" w14:textId="77777777" w:rsidR="007D6615" w:rsidRDefault="007D6615">
      <w:r>
        <w:separator/>
      </w:r>
    </w:p>
  </w:endnote>
  <w:endnote w:type="continuationSeparator" w:id="0">
    <w:p w14:paraId="4E63A69C" w14:textId="77777777" w:rsidR="007D6615" w:rsidRDefault="007D6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70A6" w14:textId="77777777" w:rsidR="007D6615" w:rsidRDefault="007D6615">
      <w:r>
        <w:separator/>
      </w:r>
    </w:p>
  </w:footnote>
  <w:footnote w:type="continuationSeparator" w:id="0">
    <w:p w14:paraId="6FEB2AF0" w14:textId="77777777" w:rsidR="007D6615" w:rsidRDefault="007D6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PersonalInfo"/>
      <w:lvlText w:val="*"/>
      <w:lvlJc w:val="left"/>
    </w:lvl>
  </w:abstractNum>
  <w:abstractNum w:abstractNumId="2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8" w15:restartNumberingAfterBreak="0">
    <w:nsid w:val="00991749"/>
    <w:multiLevelType w:val="hybridMultilevel"/>
    <w:tmpl w:val="10E8F11E"/>
    <w:styleLink w:val="ImportedStyle1"/>
    <w:lvl w:ilvl="0" w:tplc="A2200DD6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FB25678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132AE5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76009BA">
      <w:start w:val="1"/>
      <w:numFmt w:val="bullet"/>
      <w:lvlText w:val="•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CA661A2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A261EA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CC0CF92">
      <w:start w:val="1"/>
      <w:numFmt w:val="bullet"/>
      <w:lvlText w:val="•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4D6FA6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212C13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301772C"/>
    <w:multiLevelType w:val="hybridMultilevel"/>
    <w:tmpl w:val="87345F9C"/>
    <w:lvl w:ilvl="0" w:tplc="490E1D3C">
      <w:start w:val="3"/>
      <w:numFmt w:val="bullet"/>
      <w:lvlText w:val="-"/>
      <w:lvlJc w:val="left"/>
      <w:pPr>
        <w:tabs>
          <w:tab w:val="num" w:pos="3054"/>
        </w:tabs>
        <w:ind w:left="3054" w:hanging="360"/>
      </w:pPr>
      <w:rPr>
        <w:rFonts w:ascii="Helvetica" w:eastAsia="Times New Roman" w:hAnsi="Helvetica" w:cs="Wingdings" w:hint="default"/>
      </w:rPr>
    </w:lvl>
    <w:lvl w:ilvl="1" w:tplc="04090003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490E1D3C">
      <w:start w:val="3"/>
      <w:numFmt w:val="bullet"/>
      <w:lvlText w:val="-"/>
      <w:lvlJc w:val="left"/>
      <w:pPr>
        <w:ind w:left="2873" w:hanging="360"/>
      </w:pPr>
      <w:rPr>
        <w:rFonts w:ascii="Helvetica" w:eastAsia="Times New Roman" w:hAnsi="Helvetica" w:cs="Wingdings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10" w15:restartNumberingAfterBreak="0">
    <w:nsid w:val="09C737D2"/>
    <w:multiLevelType w:val="hybridMultilevel"/>
    <w:tmpl w:val="66CE50F6"/>
    <w:styleLink w:val="ImportedStyle2"/>
    <w:lvl w:ilvl="0" w:tplc="46ACC922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2A9C5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544EEB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7E072C2">
      <w:start w:val="1"/>
      <w:numFmt w:val="bullet"/>
      <w:lvlText w:val="•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66807B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984E07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BCC7A3E">
      <w:start w:val="1"/>
      <w:numFmt w:val="bullet"/>
      <w:lvlText w:val="•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334992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AC2812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A8A7F0A"/>
    <w:multiLevelType w:val="hybridMultilevel"/>
    <w:tmpl w:val="DEC60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C4E42EF"/>
    <w:multiLevelType w:val="hybridMultilevel"/>
    <w:tmpl w:val="0A0A9DBC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630EB2"/>
    <w:multiLevelType w:val="hybridMultilevel"/>
    <w:tmpl w:val="C9FA368A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674333"/>
    <w:multiLevelType w:val="hybridMultilevel"/>
    <w:tmpl w:val="A24E049C"/>
    <w:lvl w:ilvl="0" w:tplc="490E1D3C">
      <w:start w:val="3"/>
      <w:numFmt w:val="bullet"/>
      <w:lvlText w:val="-"/>
      <w:lvlJc w:val="left"/>
      <w:pPr>
        <w:tabs>
          <w:tab w:val="num" w:pos="3061"/>
        </w:tabs>
        <w:ind w:left="3061" w:hanging="360"/>
      </w:pPr>
      <w:rPr>
        <w:rFonts w:ascii="Helvetica" w:eastAsia="Times New Roman" w:hAnsi="Helvetica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8734D9"/>
    <w:multiLevelType w:val="hybridMultilevel"/>
    <w:tmpl w:val="6F6C0A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2410615"/>
    <w:multiLevelType w:val="hybridMultilevel"/>
    <w:tmpl w:val="5A4C952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18286CC4"/>
    <w:multiLevelType w:val="hybridMultilevel"/>
    <w:tmpl w:val="DA20BF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F604CF0"/>
    <w:multiLevelType w:val="hybridMultilevel"/>
    <w:tmpl w:val="A4D06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2A3676"/>
    <w:multiLevelType w:val="hybridMultilevel"/>
    <w:tmpl w:val="30AE057A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160468"/>
    <w:multiLevelType w:val="hybridMultilevel"/>
    <w:tmpl w:val="9F84F4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B17302"/>
    <w:multiLevelType w:val="hybridMultilevel"/>
    <w:tmpl w:val="C2EA23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E207A"/>
    <w:multiLevelType w:val="hybridMultilevel"/>
    <w:tmpl w:val="37BA47AC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C784B"/>
    <w:multiLevelType w:val="hybridMultilevel"/>
    <w:tmpl w:val="62862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82614B"/>
    <w:multiLevelType w:val="hybridMultilevel"/>
    <w:tmpl w:val="7BB8CA1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731109"/>
    <w:multiLevelType w:val="hybridMultilevel"/>
    <w:tmpl w:val="61D82952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F5C72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A893EFC"/>
    <w:multiLevelType w:val="hybridMultilevel"/>
    <w:tmpl w:val="2EB43C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F51C7"/>
    <w:multiLevelType w:val="hybridMultilevel"/>
    <w:tmpl w:val="271CE730"/>
    <w:lvl w:ilvl="0" w:tplc="0407000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8010"/>
        </w:tabs>
        <w:ind w:left="80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730"/>
        </w:tabs>
        <w:ind w:left="87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9450"/>
        </w:tabs>
        <w:ind w:left="9450" w:hanging="360"/>
      </w:pPr>
      <w:rPr>
        <w:rFonts w:ascii="Wingdings" w:hAnsi="Wingdings" w:hint="default"/>
      </w:rPr>
    </w:lvl>
  </w:abstractNum>
  <w:abstractNum w:abstractNumId="29" w15:restartNumberingAfterBreak="0">
    <w:nsid w:val="5CD40D66"/>
    <w:multiLevelType w:val="hybridMultilevel"/>
    <w:tmpl w:val="7D3609E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F6C757A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61619F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59A06B4">
      <w:start w:val="1"/>
      <w:numFmt w:val="bullet"/>
      <w:lvlText w:val="•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52A45E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B3EFE9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912F122">
      <w:start w:val="1"/>
      <w:numFmt w:val="bullet"/>
      <w:lvlText w:val="•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A64198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BB47EF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5CE21F0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D36EC8"/>
    <w:multiLevelType w:val="hybridMultilevel"/>
    <w:tmpl w:val="6E52A0B0"/>
    <w:lvl w:ilvl="0" w:tplc="0C3A6FAE">
      <w:numFmt w:val="bullet"/>
      <w:lvlText w:val=""/>
      <w:lvlJc w:val="left"/>
      <w:pPr>
        <w:tabs>
          <w:tab w:val="num" w:pos="6029"/>
        </w:tabs>
        <w:ind w:left="6029" w:hanging="360"/>
      </w:pPr>
      <w:rPr>
        <w:rFonts w:ascii="Symbol" w:eastAsia="Times New Roman" w:hAnsi="Symbol" w:cs="Times New Roman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color w:val="auto"/>
      </w:rPr>
    </w:lvl>
    <w:lvl w:ilvl="5" w:tplc="0407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8010"/>
        </w:tabs>
        <w:ind w:left="80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730"/>
        </w:tabs>
        <w:ind w:left="87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9450"/>
        </w:tabs>
        <w:ind w:left="9450" w:hanging="360"/>
      </w:pPr>
      <w:rPr>
        <w:rFonts w:ascii="Wingdings" w:hAnsi="Wingdings" w:hint="default"/>
      </w:rPr>
    </w:lvl>
  </w:abstractNum>
  <w:abstractNum w:abstractNumId="32" w15:restartNumberingAfterBreak="0">
    <w:nsid w:val="646E1B24"/>
    <w:multiLevelType w:val="hybridMultilevel"/>
    <w:tmpl w:val="C0A04E50"/>
    <w:styleLink w:val="ImportedStyle30"/>
    <w:lvl w:ilvl="0" w:tplc="A378B438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708B21C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2EF898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6ACF24A">
      <w:start w:val="1"/>
      <w:numFmt w:val="bullet"/>
      <w:lvlText w:val="•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C96D84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C28355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8428AAA">
      <w:start w:val="1"/>
      <w:numFmt w:val="bullet"/>
      <w:lvlText w:val="•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456826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1EE390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660113F5"/>
    <w:multiLevelType w:val="hybridMultilevel"/>
    <w:tmpl w:val="F14C9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792682"/>
    <w:multiLevelType w:val="hybridMultilevel"/>
    <w:tmpl w:val="E68C360C"/>
    <w:styleLink w:val="ImportedStyle3"/>
    <w:lvl w:ilvl="0" w:tplc="B0CAD6D2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FA45E8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014D94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DCC6CFA">
      <w:start w:val="1"/>
      <w:numFmt w:val="bullet"/>
      <w:lvlText w:val="•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1ECCC42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292346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8F6A064">
      <w:start w:val="1"/>
      <w:numFmt w:val="bullet"/>
      <w:lvlText w:val="•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73827D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6A6078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75BE4BAD"/>
    <w:multiLevelType w:val="hybridMultilevel"/>
    <w:tmpl w:val="BD6C4D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9A374E"/>
    <w:multiLevelType w:val="hybridMultilevel"/>
    <w:tmpl w:val="ED94CD4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CCB20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EA47F7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C925010">
      <w:start w:val="1"/>
      <w:numFmt w:val="bullet"/>
      <w:lvlText w:val="•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87015C8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D0494B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13E92D0">
      <w:start w:val="1"/>
      <w:numFmt w:val="bullet"/>
      <w:lvlText w:val="•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5221EB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BE46A1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7C6E69BA"/>
    <w:multiLevelType w:val="hybridMultilevel"/>
    <w:tmpl w:val="99EEB90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364996">
    <w:abstractNumId w:val="8"/>
  </w:num>
  <w:num w:numId="2" w16cid:durableId="450906182">
    <w:abstractNumId w:val="10"/>
  </w:num>
  <w:num w:numId="3" w16cid:durableId="526991411">
    <w:abstractNumId w:val="34"/>
  </w:num>
  <w:num w:numId="4" w16cid:durableId="1857769823">
    <w:abstractNumId w:val="36"/>
  </w:num>
  <w:num w:numId="5" w16cid:durableId="204679105">
    <w:abstractNumId w:val="29"/>
  </w:num>
  <w:num w:numId="6" w16cid:durableId="314340946">
    <w:abstractNumId w:val="27"/>
  </w:num>
  <w:num w:numId="7" w16cid:durableId="856623642">
    <w:abstractNumId w:val="24"/>
  </w:num>
  <w:num w:numId="8" w16cid:durableId="2123379168">
    <w:abstractNumId w:val="32"/>
  </w:num>
  <w:num w:numId="9" w16cid:durableId="2139444522">
    <w:abstractNumId w:val="0"/>
  </w:num>
  <w:num w:numId="10" w16cid:durableId="1675109142">
    <w:abstractNumId w:val="1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 w16cid:durableId="225335042">
    <w:abstractNumId w:val="37"/>
  </w:num>
  <w:num w:numId="12" w16cid:durableId="467478057">
    <w:abstractNumId w:val="18"/>
  </w:num>
  <w:num w:numId="13" w16cid:durableId="565729535">
    <w:abstractNumId w:val="16"/>
  </w:num>
  <w:num w:numId="14" w16cid:durableId="1557859789">
    <w:abstractNumId w:val="15"/>
  </w:num>
  <w:num w:numId="15" w16cid:durableId="601303095">
    <w:abstractNumId w:val="35"/>
  </w:num>
  <w:num w:numId="16" w16cid:durableId="190067961">
    <w:abstractNumId w:val="23"/>
  </w:num>
  <w:num w:numId="17" w16cid:durableId="35013577">
    <w:abstractNumId w:val="11"/>
  </w:num>
  <w:num w:numId="18" w16cid:durableId="276835779">
    <w:abstractNumId w:val="33"/>
  </w:num>
  <w:num w:numId="19" w16cid:durableId="214124587">
    <w:abstractNumId w:val="9"/>
  </w:num>
  <w:num w:numId="20" w16cid:durableId="1980538">
    <w:abstractNumId w:val="14"/>
  </w:num>
  <w:num w:numId="21" w16cid:durableId="1740401200">
    <w:abstractNumId w:val="1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2" w16cid:durableId="1751612084">
    <w:abstractNumId w:val="1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3" w16cid:durableId="715736708">
    <w:abstractNumId w:val="2"/>
  </w:num>
  <w:num w:numId="24" w16cid:durableId="2125927383">
    <w:abstractNumId w:val="31"/>
  </w:num>
  <w:num w:numId="25" w16cid:durableId="264577744">
    <w:abstractNumId w:val="28"/>
  </w:num>
  <w:num w:numId="26" w16cid:durableId="873880948">
    <w:abstractNumId w:val="30"/>
  </w:num>
  <w:num w:numId="27" w16cid:durableId="972440742">
    <w:abstractNumId w:val="26"/>
  </w:num>
  <w:num w:numId="28" w16cid:durableId="729577735">
    <w:abstractNumId w:val="20"/>
  </w:num>
  <w:num w:numId="29" w16cid:durableId="1757480289">
    <w:abstractNumId w:val="13"/>
  </w:num>
  <w:num w:numId="30" w16cid:durableId="1996639629">
    <w:abstractNumId w:val="19"/>
  </w:num>
  <w:num w:numId="31" w16cid:durableId="1807969522">
    <w:abstractNumId w:val="22"/>
  </w:num>
  <w:num w:numId="32" w16cid:durableId="260262875">
    <w:abstractNumId w:val="12"/>
  </w:num>
  <w:num w:numId="33" w16cid:durableId="1573614985">
    <w:abstractNumId w:val="25"/>
  </w:num>
  <w:num w:numId="34" w16cid:durableId="889732938">
    <w:abstractNumId w:val="21"/>
  </w:num>
  <w:num w:numId="35" w16cid:durableId="1331179266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14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YyszQwNzSyNDU0NzNS0lEKTi0uzszPAykwrwUAaUsfIywAAAA="/>
  </w:docVars>
  <w:rsids>
    <w:rsidRoot w:val="00F71E74"/>
    <w:rsid w:val="000000C8"/>
    <w:rsid w:val="00001731"/>
    <w:rsid w:val="00001A6B"/>
    <w:rsid w:val="00001B35"/>
    <w:rsid w:val="00002328"/>
    <w:rsid w:val="0000326C"/>
    <w:rsid w:val="00003598"/>
    <w:rsid w:val="00004921"/>
    <w:rsid w:val="000055CE"/>
    <w:rsid w:val="00006291"/>
    <w:rsid w:val="00006B0D"/>
    <w:rsid w:val="00006E80"/>
    <w:rsid w:val="00007877"/>
    <w:rsid w:val="0000797A"/>
    <w:rsid w:val="00007B45"/>
    <w:rsid w:val="00007D77"/>
    <w:rsid w:val="00007FDB"/>
    <w:rsid w:val="000103D3"/>
    <w:rsid w:val="00011834"/>
    <w:rsid w:val="00011A77"/>
    <w:rsid w:val="00012018"/>
    <w:rsid w:val="00012C14"/>
    <w:rsid w:val="00012DCC"/>
    <w:rsid w:val="00012ED3"/>
    <w:rsid w:val="00013707"/>
    <w:rsid w:val="0001395C"/>
    <w:rsid w:val="00014001"/>
    <w:rsid w:val="00014339"/>
    <w:rsid w:val="000147EE"/>
    <w:rsid w:val="00014DEF"/>
    <w:rsid w:val="00015354"/>
    <w:rsid w:val="000153B0"/>
    <w:rsid w:val="00015C89"/>
    <w:rsid w:val="00016A9A"/>
    <w:rsid w:val="00016B8A"/>
    <w:rsid w:val="00017829"/>
    <w:rsid w:val="000178C7"/>
    <w:rsid w:val="0002072D"/>
    <w:rsid w:val="000207BD"/>
    <w:rsid w:val="0002106A"/>
    <w:rsid w:val="000211C1"/>
    <w:rsid w:val="0002186F"/>
    <w:rsid w:val="00021D37"/>
    <w:rsid w:val="00022807"/>
    <w:rsid w:val="0002313C"/>
    <w:rsid w:val="000238F1"/>
    <w:rsid w:val="00023903"/>
    <w:rsid w:val="00024255"/>
    <w:rsid w:val="00025CAA"/>
    <w:rsid w:val="00025DB6"/>
    <w:rsid w:val="00025F6E"/>
    <w:rsid w:val="000269F0"/>
    <w:rsid w:val="00026B43"/>
    <w:rsid w:val="00026CA4"/>
    <w:rsid w:val="00026E5F"/>
    <w:rsid w:val="00026F3A"/>
    <w:rsid w:val="0002714D"/>
    <w:rsid w:val="000306AE"/>
    <w:rsid w:val="00030C9E"/>
    <w:rsid w:val="00030CBB"/>
    <w:rsid w:val="00030EA5"/>
    <w:rsid w:val="00031966"/>
    <w:rsid w:val="00031C32"/>
    <w:rsid w:val="00032A25"/>
    <w:rsid w:val="00032C5D"/>
    <w:rsid w:val="00032E2C"/>
    <w:rsid w:val="00033384"/>
    <w:rsid w:val="0003559D"/>
    <w:rsid w:val="0003594A"/>
    <w:rsid w:val="00035EE5"/>
    <w:rsid w:val="0003658F"/>
    <w:rsid w:val="000370C2"/>
    <w:rsid w:val="000378FC"/>
    <w:rsid w:val="00037D85"/>
    <w:rsid w:val="000401C8"/>
    <w:rsid w:val="00040618"/>
    <w:rsid w:val="00040FEC"/>
    <w:rsid w:val="00041336"/>
    <w:rsid w:val="00041811"/>
    <w:rsid w:val="000422F1"/>
    <w:rsid w:val="0004266C"/>
    <w:rsid w:val="000428FD"/>
    <w:rsid w:val="00046FC0"/>
    <w:rsid w:val="000474AC"/>
    <w:rsid w:val="00047B57"/>
    <w:rsid w:val="00051175"/>
    <w:rsid w:val="00051573"/>
    <w:rsid w:val="00051DE1"/>
    <w:rsid w:val="00051EF7"/>
    <w:rsid w:val="00052C0D"/>
    <w:rsid w:val="00053A1B"/>
    <w:rsid w:val="00053D16"/>
    <w:rsid w:val="00055975"/>
    <w:rsid w:val="000568DB"/>
    <w:rsid w:val="0005714F"/>
    <w:rsid w:val="00060161"/>
    <w:rsid w:val="0006069C"/>
    <w:rsid w:val="0006071A"/>
    <w:rsid w:val="000612DD"/>
    <w:rsid w:val="00061CA6"/>
    <w:rsid w:val="00062813"/>
    <w:rsid w:val="00062D6A"/>
    <w:rsid w:val="00063305"/>
    <w:rsid w:val="00064667"/>
    <w:rsid w:val="00064706"/>
    <w:rsid w:val="000674AE"/>
    <w:rsid w:val="00067BDF"/>
    <w:rsid w:val="00067EBB"/>
    <w:rsid w:val="00070050"/>
    <w:rsid w:val="000712ED"/>
    <w:rsid w:val="0007176C"/>
    <w:rsid w:val="00071858"/>
    <w:rsid w:val="00071B38"/>
    <w:rsid w:val="000720BF"/>
    <w:rsid w:val="00072AB0"/>
    <w:rsid w:val="00072CB6"/>
    <w:rsid w:val="0007313F"/>
    <w:rsid w:val="000748B6"/>
    <w:rsid w:val="00074C4C"/>
    <w:rsid w:val="00075523"/>
    <w:rsid w:val="00075B3E"/>
    <w:rsid w:val="00076421"/>
    <w:rsid w:val="000768E2"/>
    <w:rsid w:val="00077B11"/>
    <w:rsid w:val="00077C30"/>
    <w:rsid w:val="00080AFF"/>
    <w:rsid w:val="00081B1A"/>
    <w:rsid w:val="00082B11"/>
    <w:rsid w:val="00082E3B"/>
    <w:rsid w:val="00083BF4"/>
    <w:rsid w:val="000853E7"/>
    <w:rsid w:val="00085447"/>
    <w:rsid w:val="00085DA2"/>
    <w:rsid w:val="00086599"/>
    <w:rsid w:val="000867A7"/>
    <w:rsid w:val="00087090"/>
    <w:rsid w:val="00087697"/>
    <w:rsid w:val="0008777E"/>
    <w:rsid w:val="0009073A"/>
    <w:rsid w:val="0009202C"/>
    <w:rsid w:val="00092B83"/>
    <w:rsid w:val="00093AB3"/>
    <w:rsid w:val="00093DD1"/>
    <w:rsid w:val="00094372"/>
    <w:rsid w:val="00094AE7"/>
    <w:rsid w:val="000959F7"/>
    <w:rsid w:val="000965CD"/>
    <w:rsid w:val="00096A3D"/>
    <w:rsid w:val="00096E6D"/>
    <w:rsid w:val="000971ED"/>
    <w:rsid w:val="00097986"/>
    <w:rsid w:val="000A03A7"/>
    <w:rsid w:val="000A0585"/>
    <w:rsid w:val="000A15BC"/>
    <w:rsid w:val="000A2FF4"/>
    <w:rsid w:val="000A39BF"/>
    <w:rsid w:val="000A45E2"/>
    <w:rsid w:val="000A4CA9"/>
    <w:rsid w:val="000A5222"/>
    <w:rsid w:val="000A547B"/>
    <w:rsid w:val="000A5B12"/>
    <w:rsid w:val="000A6A92"/>
    <w:rsid w:val="000A6E72"/>
    <w:rsid w:val="000A703F"/>
    <w:rsid w:val="000A7757"/>
    <w:rsid w:val="000B09CB"/>
    <w:rsid w:val="000B147D"/>
    <w:rsid w:val="000B3379"/>
    <w:rsid w:val="000B33B8"/>
    <w:rsid w:val="000B3E15"/>
    <w:rsid w:val="000B4E07"/>
    <w:rsid w:val="000B5ED2"/>
    <w:rsid w:val="000B6B6D"/>
    <w:rsid w:val="000B7022"/>
    <w:rsid w:val="000B7216"/>
    <w:rsid w:val="000B7A42"/>
    <w:rsid w:val="000B7BA5"/>
    <w:rsid w:val="000C0518"/>
    <w:rsid w:val="000C056A"/>
    <w:rsid w:val="000C2352"/>
    <w:rsid w:val="000C2B6B"/>
    <w:rsid w:val="000C32EC"/>
    <w:rsid w:val="000C49B0"/>
    <w:rsid w:val="000C52C3"/>
    <w:rsid w:val="000C5428"/>
    <w:rsid w:val="000C6154"/>
    <w:rsid w:val="000C742E"/>
    <w:rsid w:val="000D0E49"/>
    <w:rsid w:val="000D132E"/>
    <w:rsid w:val="000D151B"/>
    <w:rsid w:val="000D1B10"/>
    <w:rsid w:val="000D212D"/>
    <w:rsid w:val="000D26E8"/>
    <w:rsid w:val="000D2D4A"/>
    <w:rsid w:val="000D353B"/>
    <w:rsid w:val="000D464B"/>
    <w:rsid w:val="000D4A1B"/>
    <w:rsid w:val="000D585D"/>
    <w:rsid w:val="000D5BBD"/>
    <w:rsid w:val="000D6008"/>
    <w:rsid w:val="000D60B9"/>
    <w:rsid w:val="000D7376"/>
    <w:rsid w:val="000D7800"/>
    <w:rsid w:val="000E0F21"/>
    <w:rsid w:val="000E109F"/>
    <w:rsid w:val="000E127C"/>
    <w:rsid w:val="000E1310"/>
    <w:rsid w:val="000E1EAC"/>
    <w:rsid w:val="000E208B"/>
    <w:rsid w:val="000E29CC"/>
    <w:rsid w:val="000E3E08"/>
    <w:rsid w:val="000E40BE"/>
    <w:rsid w:val="000E64CC"/>
    <w:rsid w:val="000E6D41"/>
    <w:rsid w:val="000E6E7E"/>
    <w:rsid w:val="000E780B"/>
    <w:rsid w:val="000E7AFE"/>
    <w:rsid w:val="000E7F3B"/>
    <w:rsid w:val="000F0EE1"/>
    <w:rsid w:val="000F1EDB"/>
    <w:rsid w:val="000F1FEA"/>
    <w:rsid w:val="000F22A4"/>
    <w:rsid w:val="000F3328"/>
    <w:rsid w:val="000F3982"/>
    <w:rsid w:val="000F4727"/>
    <w:rsid w:val="000F56B3"/>
    <w:rsid w:val="00100249"/>
    <w:rsid w:val="00100A87"/>
    <w:rsid w:val="00101147"/>
    <w:rsid w:val="00101DE3"/>
    <w:rsid w:val="00103EC0"/>
    <w:rsid w:val="00104050"/>
    <w:rsid w:val="00104836"/>
    <w:rsid w:val="00105385"/>
    <w:rsid w:val="00105AC1"/>
    <w:rsid w:val="00105D78"/>
    <w:rsid w:val="00105E6B"/>
    <w:rsid w:val="00106470"/>
    <w:rsid w:val="001067DF"/>
    <w:rsid w:val="00107735"/>
    <w:rsid w:val="00107C43"/>
    <w:rsid w:val="001102C9"/>
    <w:rsid w:val="001104FF"/>
    <w:rsid w:val="00110C79"/>
    <w:rsid w:val="0011139C"/>
    <w:rsid w:val="00111D5A"/>
    <w:rsid w:val="00111F32"/>
    <w:rsid w:val="00112070"/>
    <w:rsid w:val="00112DCA"/>
    <w:rsid w:val="001133A4"/>
    <w:rsid w:val="001135BB"/>
    <w:rsid w:val="0011392A"/>
    <w:rsid w:val="00114359"/>
    <w:rsid w:val="00114387"/>
    <w:rsid w:val="001144A7"/>
    <w:rsid w:val="00115AAD"/>
    <w:rsid w:val="00116919"/>
    <w:rsid w:val="00116A21"/>
    <w:rsid w:val="00117470"/>
    <w:rsid w:val="0012029F"/>
    <w:rsid w:val="00120333"/>
    <w:rsid w:val="00121A54"/>
    <w:rsid w:val="001240DD"/>
    <w:rsid w:val="00124190"/>
    <w:rsid w:val="00124F9F"/>
    <w:rsid w:val="00125342"/>
    <w:rsid w:val="00125878"/>
    <w:rsid w:val="00125A71"/>
    <w:rsid w:val="001261AC"/>
    <w:rsid w:val="00126CA4"/>
    <w:rsid w:val="00126EC4"/>
    <w:rsid w:val="001279EF"/>
    <w:rsid w:val="00127F4B"/>
    <w:rsid w:val="001305B9"/>
    <w:rsid w:val="00130910"/>
    <w:rsid w:val="00130D09"/>
    <w:rsid w:val="00131123"/>
    <w:rsid w:val="001324B6"/>
    <w:rsid w:val="00133683"/>
    <w:rsid w:val="0013468C"/>
    <w:rsid w:val="0013472A"/>
    <w:rsid w:val="001350F9"/>
    <w:rsid w:val="00135849"/>
    <w:rsid w:val="00141FD1"/>
    <w:rsid w:val="00143431"/>
    <w:rsid w:val="00143595"/>
    <w:rsid w:val="001446BF"/>
    <w:rsid w:val="00151B8C"/>
    <w:rsid w:val="0015211E"/>
    <w:rsid w:val="001537A3"/>
    <w:rsid w:val="001546B5"/>
    <w:rsid w:val="00154827"/>
    <w:rsid w:val="0015529C"/>
    <w:rsid w:val="00155B98"/>
    <w:rsid w:val="00155C1E"/>
    <w:rsid w:val="001560BE"/>
    <w:rsid w:val="001566BA"/>
    <w:rsid w:val="00156AB8"/>
    <w:rsid w:val="0015732F"/>
    <w:rsid w:val="00157CF6"/>
    <w:rsid w:val="00160B23"/>
    <w:rsid w:val="0016283A"/>
    <w:rsid w:val="00162D67"/>
    <w:rsid w:val="00163956"/>
    <w:rsid w:val="00163B91"/>
    <w:rsid w:val="00163BB9"/>
    <w:rsid w:val="00164A57"/>
    <w:rsid w:val="00164F46"/>
    <w:rsid w:val="001653EB"/>
    <w:rsid w:val="00166105"/>
    <w:rsid w:val="0016616A"/>
    <w:rsid w:val="0016701E"/>
    <w:rsid w:val="00170198"/>
    <w:rsid w:val="001702F9"/>
    <w:rsid w:val="001704C3"/>
    <w:rsid w:val="00170C90"/>
    <w:rsid w:val="0017211B"/>
    <w:rsid w:val="00172AD6"/>
    <w:rsid w:val="00173075"/>
    <w:rsid w:val="0017311A"/>
    <w:rsid w:val="001740A1"/>
    <w:rsid w:val="0017412F"/>
    <w:rsid w:val="0017422F"/>
    <w:rsid w:val="00174467"/>
    <w:rsid w:val="00174C91"/>
    <w:rsid w:val="001750EA"/>
    <w:rsid w:val="00175864"/>
    <w:rsid w:val="00175899"/>
    <w:rsid w:val="00175ACC"/>
    <w:rsid w:val="001764CF"/>
    <w:rsid w:val="0017668A"/>
    <w:rsid w:val="00176E05"/>
    <w:rsid w:val="001807EA"/>
    <w:rsid w:val="0018086B"/>
    <w:rsid w:val="001810BA"/>
    <w:rsid w:val="00181735"/>
    <w:rsid w:val="0018174B"/>
    <w:rsid w:val="00182157"/>
    <w:rsid w:val="00182639"/>
    <w:rsid w:val="001835D8"/>
    <w:rsid w:val="001864D7"/>
    <w:rsid w:val="00186A1A"/>
    <w:rsid w:val="00187434"/>
    <w:rsid w:val="001877C5"/>
    <w:rsid w:val="0019170C"/>
    <w:rsid w:val="001922E7"/>
    <w:rsid w:val="00192457"/>
    <w:rsid w:val="00192C69"/>
    <w:rsid w:val="00192CB4"/>
    <w:rsid w:val="0019382A"/>
    <w:rsid w:val="001939DF"/>
    <w:rsid w:val="00194537"/>
    <w:rsid w:val="0019521A"/>
    <w:rsid w:val="001952F4"/>
    <w:rsid w:val="00195EAB"/>
    <w:rsid w:val="00196114"/>
    <w:rsid w:val="00197A1C"/>
    <w:rsid w:val="001A0031"/>
    <w:rsid w:val="001A085D"/>
    <w:rsid w:val="001A09C1"/>
    <w:rsid w:val="001A1293"/>
    <w:rsid w:val="001A1508"/>
    <w:rsid w:val="001A228D"/>
    <w:rsid w:val="001A3E72"/>
    <w:rsid w:val="001A479F"/>
    <w:rsid w:val="001A49D6"/>
    <w:rsid w:val="001A4FB7"/>
    <w:rsid w:val="001A59AD"/>
    <w:rsid w:val="001A600C"/>
    <w:rsid w:val="001A6255"/>
    <w:rsid w:val="001A681A"/>
    <w:rsid w:val="001A68A2"/>
    <w:rsid w:val="001A712A"/>
    <w:rsid w:val="001A7AE8"/>
    <w:rsid w:val="001B01AE"/>
    <w:rsid w:val="001B0BAB"/>
    <w:rsid w:val="001B1410"/>
    <w:rsid w:val="001B1B56"/>
    <w:rsid w:val="001B3AFD"/>
    <w:rsid w:val="001B3E2C"/>
    <w:rsid w:val="001B414C"/>
    <w:rsid w:val="001B51BE"/>
    <w:rsid w:val="001B5521"/>
    <w:rsid w:val="001B5B81"/>
    <w:rsid w:val="001B5F95"/>
    <w:rsid w:val="001B70FB"/>
    <w:rsid w:val="001B7177"/>
    <w:rsid w:val="001B7740"/>
    <w:rsid w:val="001B7E8D"/>
    <w:rsid w:val="001C0217"/>
    <w:rsid w:val="001C0F17"/>
    <w:rsid w:val="001C1592"/>
    <w:rsid w:val="001C19E5"/>
    <w:rsid w:val="001C1AB0"/>
    <w:rsid w:val="001C23C8"/>
    <w:rsid w:val="001C2884"/>
    <w:rsid w:val="001C2E04"/>
    <w:rsid w:val="001C3A18"/>
    <w:rsid w:val="001C4DAB"/>
    <w:rsid w:val="001C4DC1"/>
    <w:rsid w:val="001C55AD"/>
    <w:rsid w:val="001C5959"/>
    <w:rsid w:val="001C6B26"/>
    <w:rsid w:val="001C6B38"/>
    <w:rsid w:val="001C7AC5"/>
    <w:rsid w:val="001C7D69"/>
    <w:rsid w:val="001C7F2F"/>
    <w:rsid w:val="001D01F5"/>
    <w:rsid w:val="001D1BC7"/>
    <w:rsid w:val="001D217D"/>
    <w:rsid w:val="001D2BC2"/>
    <w:rsid w:val="001D2E56"/>
    <w:rsid w:val="001D31F1"/>
    <w:rsid w:val="001D3B78"/>
    <w:rsid w:val="001D4E8E"/>
    <w:rsid w:val="001D6CF7"/>
    <w:rsid w:val="001D703F"/>
    <w:rsid w:val="001D7F6E"/>
    <w:rsid w:val="001E01BD"/>
    <w:rsid w:val="001E0B37"/>
    <w:rsid w:val="001E1C50"/>
    <w:rsid w:val="001E20D1"/>
    <w:rsid w:val="001E2B3D"/>
    <w:rsid w:val="001E447A"/>
    <w:rsid w:val="001E4686"/>
    <w:rsid w:val="001E488A"/>
    <w:rsid w:val="001E5C6F"/>
    <w:rsid w:val="001F0132"/>
    <w:rsid w:val="001F06F1"/>
    <w:rsid w:val="001F0D20"/>
    <w:rsid w:val="001F10FE"/>
    <w:rsid w:val="001F1732"/>
    <w:rsid w:val="001F1942"/>
    <w:rsid w:val="001F2765"/>
    <w:rsid w:val="001F2D7C"/>
    <w:rsid w:val="001F4194"/>
    <w:rsid w:val="001F43E9"/>
    <w:rsid w:val="001F48C7"/>
    <w:rsid w:val="001F5471"/>
    <w:rsid w:val="001F5712"/>
    <w:rsid w:val="001F5DFF"/>
    <w:rsid w:val="001F5E8A"/>
    <w:rsid w:val="001F64DB"/>
    <w:rsid w:val="001F711C"/>
    <w:rsid w:val="001F74CD"/>
    <w:rsid w:val="001F7B57"/>
    <w:rsid w:val="001F7B85"/>
    <w:rsid w:val="002000EA"/>
    <w:rsid w:val="00200D7C"/>
    <w:rsid w:val="00201B81"/>
    <w:rsid w:val="00201E88"/>
    <w:rsid w:val="002029F4"/>
    <w:rsid w:val="00202F53"/>
    <w:rsid w:val="002032B1"/>
    <w:rsid w:val="00203CCD"/>
    <w:rsid w:val="00203DBF"/>
    <w:rsid w:val="00204B2A"/>
    <w:rsid w:val="00204E0D"/>
    <w:rsid w:val="00205A23"/>
    <w:rsid w:val="00206690"/>
    <w:rsid w:val="00206ED7"/>
    <w:rsid w:val="00207AAD"/>
    <w:rsid w:val="002133BC"/>
    <w:rsid w:val="00214D1D"/>
    <w:rsid w:val="00214D40"/>
    <w:rsid w:val="00214F45"/>
    <w:rsid w:val="0021541C"/>
    <w:rsid w:val="0021544D"/>
    <w:rsid w:val="00216977"/>
    <w:rsid w:val="00216FE8"/>
    <w:rsid w:val="002176F6"/>
    <w:rsid w:val="00220EAF"/>
    <w:rsid w:val="002213E3"/>
    <w:rsid w:val="00221880"/>
    <w:rsid w:val="00221AAC"/>
    <w:rsid w:val="00222055"/>
    <w:rsid w:val="00222516"/>
    <w:rsid w:val="0022377F"/>
    <w:rsid w:val="00223D3A"/>
    <w:rsid w:val="00225479"/>
    <w:rsid w:val="002258DD"/>
    <w:rsid w:val="00225D57"/>
    <w:rsid w:val="00226A5C"/>
    <w:rsid w:val="00227D43"/>
    <w:rsid w:val="00231522"/>
    <w:rsid w:val="00232D1D"/>
    <w:rsid w:val="00234391"/>
    <w:rsid w:val="00234568"/>
    <w:rsid w:val="00234828"/>
    <w:rsid w:val="00234C33"/>
    <w:rsid w:val="0023531D"/>
    <w:rsid w:val="00235574"/>
    <w:rsid w:val="0023595B"/>
    <w:rsid w:val="00235F76"/>
    <w:rsid w:val="0023618A"/>
    <w:rsid w:val="002370F5"/>
    <w:rsid w:val="002374FC"/>
    <w:rsid w:val="00237BD7"/>
    <w:rsid w:val="00237C49"/>
    <w:rsid w:val="00237F94"/>
    <w:rsid w:val="002412E6"/>
    <w:rsid w:val="00241339"/>
    <w:rsid w:val="00241C5D"/>
    <w:rsid w:val="00242326"/>
    <w:rsid w:val="00242C27"/>
    <w:rsid w:val="002437AF"/>
    <w:rsid w:val="00243EDD"/>
    <w:rsid w:val="00244001"/>
    <w:rsid w:val="00244355"/>
    <w:rsid w:val="00244E46"/>
    <w:rsid w:val="00244EE7"/>
    <w:rsid w:val="00246086"/>
    <w:rsid w:val="00246A23"/>
    <w:rsid w:val="00246AC8"/>
    <w:rsid w:val="00246FDF"/>
    <w:rsid w:val="0025024D"/>
    <w:rsid w:val="00250BF9"/>
    <w:rsid w:val="0025131D"/>
    <w:rsid w:val="00251D20"/>
    <w:rsid w:val="00252206"/>
    <w:rsid w:val="002528DF"/>
    <w:rsid w:val="00252A03"/>
    <w:rsid w:val="00252C4F"/>
    <w:rsid w:val="00253374"/>
    <w:rsid w:val="00253E53"/>
    <w:rsid w:val="00254588"/>
    <w:rsid w:val="0025473E"/>
    <w:rsid w:val="00255037"/>
    <w:rsid w:val="00255C56"/>
    <w:rsid w:val="00257D50"/>
    <w:rsid w:val="002603E6"/>
    <w:rsid w:val="00260A6C"/>
    <w:rsid w:val="00261927"/>
    <w:rsid w:val="00261A9E"/>
    <w:rsid w:val="00261BAE"/>
    <w:rsid w:val="00262532"/>
    <w:rsid w:val="00263E4A"/>
    <w:rsid w:val="00264776"/>
    <w:rsid w:val="00265FC3"/>
    <w:rsid w:val="00266FA2"/>
    <w:rsid w:val="0026791B"/>
    <w:rsid w:val="00267B8F"/>
    <w:rsid w:val="00267BF2"/>
    <w:rsid w:val="0027010C"/>
    <w:rsid w:val="00270321"/>
    <w:rsid w:val="00270703"/>
    <w:rsid w:val="0027184D"/>
    <w:rsid w:val="00271D08"/>
    <w:rsid w:val="00272193"/>
    <w:rsid w:val="002726E4"/>
    <w:rsid w:val="00272D7E"/>
    <w:rsid w:val="00273238"/>
    <w:rsid w:val="00273F7D"/>
    <w:rsid w:val="00274A2B"/>
    <w:rsid w:val="002754F3"/>
    <w:rsid w:val="00275527"/>
    <w:rsid w:val="002757C4"/>
    <w:rsid w:val="00277F4D"/>
    <w:rsid w:val="00280788"/>
    <w:rsid w:val="00282505"/>
    <w:rsid w:val="002838A8"/>
    <w:rsid w:val="00283CA3"/>
    <w:rsid w:val="00283E7D"/>
    <w:rsid w:val="00284B94"/>
    <w:rsid w:val="00285861"/>
    <w:rsid w:val="00286AD4"/>
    <w:rsid w:val="002870D6"/>
    <w:rsid w:val="002879B0"/>
    <w:rsid w:val="00287A15"/>
    <w:rsid w:val="0029000F"/>
    <w:rsid w:val="00290B67"/>
    <w:rsid w:val="00291156"/>
    <w:rsid w:val="00291F9B"/>
    <w:rsid w:val="00293816"/>
    <w:rsid w:val="00293C1D"/>
    <w:rsid w:val="0029421B"/>
    <w:rsid w:val="002950DB"/>
    <w:rsid w:val="00295220"/>
    <w:rsid w:val="0029549F"/>
    <w:rsid w:val="00295E4A"/>
    <w:rsid w:val="002966D8"/>
    <w:rsid w:val="002966FA"/>
    <w:rsid w:val="00296ED5"/>
    <w:rsid w:val="00296FC6"/>
    <w:rsid w:val="002970C9"/>
    <w:rsid w:val="002974EB"/>
    <w:rsid w:val="002A069C"/>
    <w:rsid w:val="002A0B02"/>
    <w:rsid w:val="002A18CA"/>
    <w:rsid w:val="002A3462"/>
    <w:rsid w:val="002A3851"/>
    <w:rsid w:val="002A3EFB"/>
    <w:rsid w:val="002A4460"/>
    <w:rsid w:val="002A54EF"/>
    <w:rsid w:val="002A559E"/>
    <w:rsid w:val="002A6181"/>
    <w:rsid w:val="002A663F"/>
    <w:rsid w:val="002A6C6B"/>
    <w:rsid w:val="002A6D0D"/>
    <w:rsid w:val="002A75BE"/>
    <w:rsid w:val="002A7E9A"/>
    <w:rsid w:val="002B2F5B"/>
    <w:rsid w:val="002B30FA"/>
    <w:rsid w:val="002B35EA"/>
    <w:rsid w:val="002B3D2A"/>
    <w:rsid w:val="002B3ED6"/>
    <w:rsid w:val="002B4A46"/>
    <w:rsid w:val="002B565F"/>
    <w:rsid w:val="002B61E4"/>
    <w:rsid w:val="002B7AEE"/>
    <w:rsid w:val="002C01E3"/>
    <w:rsid w:val="002C0D69"/>
    <w:rsid w:val="002C12E5"/>
    <w:rsid w:val="002C1320"/>
    <w:rsid w:val="002C28B6"/>
    <w:rsid w:val="002C3C47"/>
    <w:rsid w:val="002C467B"/>
    <w:rsid w:val="002C496F"/>
    <w:rsid w:val="002C50F3"/>
    <w:rsid w:val="002C6B91"/>
    <w:rsid w:val="002C75C8"/>
    <w:rsid w:val="002D094B"/>
    <w:rsid w:val="002D0DD4"/>
    <w:rsid w:val="002D14F1"/>
    <w:rsid w:val="002D1BB0"/>
    <w:rsid w:val="002D23AF"/>
    <w:rsid w:val="002D2AFC"/>
    <w:rsid w:val="002D2E2C"/>
    <w:rsid w:val="002D2F62"/>
    <w:rsid w:val="002D40B2"/>
    <w:rsid w:val="002D42C0"/>
    <w:rsid w:val="002D4D38"/>
    <w:rsid w:val="002D57B4"/>
    <w:rsid w:val="002D5ACE"/>
    <w:rsid w:val="002D5DEE"/>
    <w:rsid w:val="002D6104"/>
    <w:rsid w:val="002D6A89"/>
    <w:rsid w:val="002D6B64"/>
    <w:rsid w:val="002D6CA3"/>
    <w:rsid w:val="002D7E65"/>
    <w:rsid w:val="002E0033"/>
    <w:rsid w:val="002E00F3"/>
    <w:rsid w:val="002E03CE"/>
    <w:rsid w:val="002E08ED"/>
    <w:rsid w:val="002E19CD"/>
    <w:rsid w:val="002E38E8"/>
    <w:rsid w:val="002E3A09"/>
    <w:rsid w:val="002E3A86"/>
    <w:rsid w:val="002E3E71"/>
    <w:rsid w:val="002E45F4"/>
    <w:rsid w:val="002E597B"/>
    <w:rsid w:val="002E6565"/>
    <w:rsid w:val="002E6DAA"/>
    <w:rsid w:val="002E6E7B"/>
    <w:rsid w:val="002E7859"/>
    <w:rsid w:val="002F00CF"/>
    <w:rsid w:val="002F0248"/>
    <w:rsid w:val="002F08D0"/>
    <w:rsid w:val="002F0CF2"/>
    <w:rsid w:val="002F15D5"/>
    <w:rsid w:val="002F1E27"/>
    <w:rsid w:val="002F2271"/>
    <w:rsid w:val="002F255D"/>
    <w:rsid w:val="002F25B5"/>
    <w:rsid w:val="002F3BDD"/>
    <w:rsid w:val="002F4564"/>
    <w:rsid w:val="002F45FB"/>
    <w:rsid w:val="002F4E93"/>
    <w:rsid w:val="002F5089"/>
    <w:rsid w:val="002F5953"/>
    <w:rsid w:val="002F5B77"/>
    <w:rsid w:val="002F61AC"/>
    <w:rsid w:val="002F65EB"/>
    <w:rsid w:val="002F6868"/>
    <w:rsid w:val="002F68F3"/>
    <w:rsid w:val="002F6F09"/>
    <w:rsid w:val="002F6F34"/>
    <w:rsid w:val="002F7BB2"/>
    <w:rsid w:val="0030039F"/>
    <w:rsid w:val="00302169"/>
    <w:rsid w:val="003027B1"/>
    <w:rsid w:val="00302F87"/>
    <w:rsid w:val="003035F3"/>
    <w:rsid w:val="003048B1"/>
    <w:rsid w:val="00304D7A"/>
    <w:rsid w:val="00304FB2"/>
    <w:rsid w:val="00305359"/>
    <w:rsid w:val="003055B2"/>
    <w:rsid w:val="00306776"/>
    <w:rsid w:val="00306CDA"/>
    <w:rsid w:val="00306D02"/>
    <w:rsid w:val="00306F15"/>
    <w:rsid w:val="00306FD8"/>
    <w:rsid w:val="0030725B"/>
    <w:rsid w:val="0030766F"/>
    <w:rsid w:val="00311162"/>
    <w:rsid w:val="003115F5"/>
    <w:rsid w:val="00311721"/>
    <w:rsid w:val="00311E54"/>
    <w:rsid w:val="00312B4A"/>
    <w:rsid w:val="003133DB"/>
    <w:rsid w:val="003134C4"/>
    <w:rsid w:val="003135E9"/>
    <w:rsid w:val="003136E3"/>
    <w:rsid w:val="003138E7"/>
    <w:rsid w:val="003139FB"/>
    <w:rsid w:val="00313A4B"/>
    <w:rsid w:val="00314785"/>
    <w:rsid w:val="003147C8"/>
    <w:rsid w:val="003148E1"/>
    <w:rsid w:val="0031544F"/>
    <w:rsid w:val="003157D4"/>
    <w:rsid w:val="00315D41"/>
    <w:rsid w:val="00315F62"/>
    <w:rsid w:val="00316365"/>
    <w:rsid w:val="00316A5C"/>
    <w:rsid w:val="00316B3F"/>
    <w:rsid w:val="003176BF"/>
    <w:rsid w:val="00317A77"/>
    <w:rsid w:val="003205A8"/>
    <w:rsid w:val="003206FD"/>
    <w:rsid w:val="003208EE"/>
    <w:rsid w:val="00320A55"/>
    <w:rsid w:val="0032229F"/>
    <w:rsid w:val="00323069"/>
    <w:rsid w:val="00324871"/>
    <w:rsid w:val="003258C4"/>
    <w:rsid w:val="00325D18"/>
    <w:rsid w:val="003261D0"/>
    <w:rsid w:val="003264E7"/>
    <w:rsid w:val="00326839"/>
    <w:rsid w:val="00326900"/>
    <w:rsid w:val="00326DAF"/>
    <w:rsid w:val="00330855"/>
    <w:rsid w:val="00330BB5"/>
    <w:rsid w:val="00330FC6"/>
    <w:rsid w:val="00331CCB"/>
    <w:rsid w:val="00332849"/>
    <w:rsid w:val="003329E3"/>
    <w:rsid w:val="00332D27"/>
    <w:rsid w:val="003336BB"/>
    <w:rsid w:val="0033456A"/>
    <w:rsid w:val="00334B7A"/>
    <w:rsid w:val="00334F77"/>
    <w:rsid w:val="00335692"/>
    <w:rsid w:val="00336493"/>
    <w:rsid w:val="0033653B"/>
    <w:rsid w:val="003365B2"/>
    <w:rsid w:val="00341E1C"/>
    <w:rsid w:val="0034455F"/>
    <w:rsid w:val="003445DE"/>
    <w:rsid w:val="00346600"/>
    <w:rsid w:val="00346916"/>
    <w:rsid w:val="003470A6"/>
    <w:rsid w:val="0035003D"/>
    <w:rsid w:val="0035039C"/>
    <w:rsid w:val="00350EB1"/>
    <w:rsid w:val="0035157B"/>
    <w:rsid w:val="00351B3D"/>
    <w:rsid w:val="00352040"/>
    <w:rsid w:val="003522F2"/>
    <w:rsid w:val="00352C5B"/>
    <w:rsid w:val="003535D1"/>
    <w:rsid w:val="00353A59"/>
    <w:rsid w:val="00353F86"/>
    <w:rsid w:val="00354731"/>
    <w:rsid w:val="00354BD3"/>
    <w:rsid w:val="00354BF7"/>
    <w:rsid w:val="00354EF4"/>
    <w:rsid w:val="00355029"/>
    <w:rsid w:val="00355196"/>
    <w:rsid w:val="0035531F"/>
    <w:rsid w:val="0035543D"/>
    <w:rsid w:val="00355864"/>
    <w:rsid w:val="00355F84"/>
    <w:rsid w:val="00356411"/>
    <w:rsid w:val="00356B40"/>
    <w:rsid w:val="00357A19"/>
    <w:rsid w:val="00360737"/>
    <w:rsid w:val="00360968"/>
    <w:rsid w:val="00360CCB"/>
    <w:rsid w:val="00361334"/>
    <w:rsid w:val="0036139A"/>
    <w:rsid w:val="00361415"/>
    <w:rsid w:val="003614C4"/>
    <w:rsid w:val="003619E0"/>
    <w:rsid w:val="00361F08"/>
    <w:rsid w:val="003622F5"/>
    <w:rsid w:val="00362BBC"/>
    <w:rsid w:val="003630F6"/>
    <w:rsid w:val="00363262"/>
    <w:rsid w:val="0036498B"/>
    <w:rsid w:val="003653C2"/>
    <w:rsid w:val="003655A0"/>
    <w:rsid w:val="00366811"/>
    <w:rsid w:val="00367030"/>
    <w:rsid w:val="00367475"/>
    <w:rsid w:val="003678FC"/>
    <w:rsid w:val="00367C2E"/>
    <w:rsid w:val="0037024C"/>
    <w:rsid w:val="003707EE"/>
    <w:rsid w:val="00370A49"/>
    <w:rsid w:val="003712DE"/>
    <w:rsid w:val="00371E32"/>
    <w:rsid w:val="0037238A"/>
    <w:rsid w:val="003739EC"/>
    <w:rsid w:val="00374ECF"/>
    <w:rsid w:val="0037585E"/>
    <w:rsid w:val="00376425"/>
    <w:rsid w:val="0037701C"/>
    <w:rsid w:val="003772BC"/>
    <w:rsid w:val="00377DD0"/>
    <w:rsid w:val="0038097E"/>
    <w:rsid w:val="00380A58"/>
    <w:rsid w:val="0038269B"/>
    <w:rsid w:val="0038286E"/>
    <w:rsid w:val="003832A0"/>
    <w:rsid w:val="00383E12"/>
    <w:rsid w:val="00384292"/>
    <w:rsid w:val="0038448A"/>
    <w:rsid w:val="003848F0"/>
    <w:rsid w:val="00385940"/>
    <w:rsid w:val="003865A9"/>
    <w:rsid w:val="003900AC"/>
    <w:rsid w:val="003917FF"/>
    <w:rsid w:val="00391DF0"/>
    <w:rsid w:val="00392976"/>
    <w:rsid w:val="003937D4"/>
    <w:rsid w:val="00394022"/>
    <w:rsid w:val="003941C7"/>
    <w:rsid w:val="00394BD9"/>
    <w:rsid w:val="00394DE9"/>
    <w:rsid w:val="00395D96"/>
    <w:rsid w:val="00396261"/>
    <w:rsid w:val="00396A65"/>
    <w:rsid w:val="00396EC7"/>
    <w:rsid w:val="003A0F5C"/>
    <w:rsid w:val="003A111B"/>
    <w:rsid w:val="003A19CC"/>
    <w:rsid w:val="003A1BD1"/>
    <w:rsid w:val="003A2701"/>
    <w:rsid w:val="003A4153"/>
    <w:rsid w:val="003A46EB"/>
    <w:rsid w:val="003A49F3"/>
    <w:rsid w:val="003A4C49"/>
    <w:rsid w:val="003A4F74"/>
    <w:rsid w:val="003A5495"/>
    <w:rsid w:val="003A64CD"/>
    <w:rsid w:val="003A7010"/>
    <w:rsid w:val="003A7BF9"/>
    <w:rsid w:val="003A7F59"/>
    <w:rsid w:val="003B0949"/>
    <w:rsid w:val="003B1354"/>
    <w:rsid w:val="003B1D1F"/>
    <w:rsid w:val="003B42DD"/>
    <w:rsid w:val="003B5B43"/>
    <w:rsid w:val="003B6AF8"/>
    <w:rsid w:val="003B6F81"/>
    <w:rsid w:val="003C0564"/>
    <w:rsid w:val="003C05D4"/>
    <w:rsid w:val="003C0DDE"/>
    <w:rsid w:val="003C0F95"/>
    <w:rsid w:val="003C1B1E"/>
    <w:rsid w:val="003C1D78"/>
    <w:rsid w:val="003C2804"/>
    <w:rsid w:val="003C291D"/>
    <w:rsid w:val="003C2D2E"/>
    <w:rsid w:val="003C30EB"/>
    <w:rsid w:val="003C3286"/>
    <w:rsid w:val="003C3B4B"/>
    <w:rsid w:val="003C6346"/>
    <w:rsid w:val="003C68AF"/>
    <w:rsid w:val="003C7EF4"/>
    <w:rsid w:val="003D09CA"/>
    <w:rsid w:val="003D18A6"/>
    <w:rsid w:val="003D280A"/>
    <w:rsid w:val="003D3A00"/>
    <w:rsid w:val="003D3A30"/>
    <w:rsid w:val="003D3E95"/>
    <w:rsid w:val="003D3F93"/>
    <w:rsid w:val="003D517E"/>
    <w:rsid w:val="003D5B68"/>
    <w:rsid w:val="003D5BD7"/>
    <w:rsid w:val="003D5EB9"/>
    <w:rsid w:val="003D6610"/>
    <w:rsid w:val="003D70CA"/>
    <w:rsid w:val="003D7B15"/>
    <w:rsid w:val="003E0568"/>
    <w:rsid w:val="003E0C6E"/>
    <w:rsid w:val="003E1100"/>
    <w:rsid w:val="003E2208"/>
    <w:rsid w:val="003E2594"/>
    <w:rsid w:val="003E2911"/>
    <w:rsid w:val="003E2C11"/>
    <w:rsid w:val="003E345C"/>
    <w:rsid w:val="003E35BD"/>
    <w:rsid w:val="003E3F30"/>
    <w:rsid w:val="003E43D1"/>
    <w:rsid w:val="003E50AF"/>
    <w:rsid w:val="003E6271"/>
    <w:rsid w:val="003E6AEA"/>
    <w:rsid w:val="003E6E4A"/>
    <w:rsid w:val="003E71FC"/>
    <w:rsid w:val="003F0394"/>
    <w:rsid w:val="003F0C84"/>
    <w:rsid w:val="003F16BC"/>
    <w:rsid w:val="003F2CA1"/>
    <w:rsid w:val="003F4F8B"/>
    <w:rsid w:val="003F61AF"/>
    <w:rsid w:val="003F7831"/>
    <w:rsid w:val="003F7E05"/>
    <w:rsid w:val="004005A6"/>
    <w:rsid w:val="0040119E"/>
    <w:rsid w:val="00401AD4"/>
    <w:rsid w:val="00401D7F"/>
    <w:rsid w:val="004023A0"/>
    <w:rsid w:val="0040251F"/>
    <w:rsid w:val="0040278A"/>
    <w:rsid w:val="004028AF"/>
    <w:rsid w:val="00403050"/>
    <w:rsid w:val="004038FE"/>
    <w:rsid w:val="00404830"/>
    <w:rsid w:val="00404B11"/>
    <w:rsid w:val="00405242"/>
    <w:rsid w:val="00405C6D"/>
    <w:rsid w:val="004114B9"/>
    <w:rsid w:val="00411CDB"/>
    <w:rsid w:val="004129F6"/>
    <w:rsid w:val="004132A5"/>
    <w:rsid w:val="0041330D"/>
    <w:rsid w:val="00413417"/>
    <w:rsid w:val="0041377B"/>
    <w:rsid w:val="004140C3"/>
    <w:rsid w:val="00414B9B"/>
    <w:rsid w:val="00415118"/>
    <w:rsid w:val="00416904"/>
    <w:rsid w:val="00417E0E"/>
    <w:rsid w:val="0042055A"/>
    <w:rsid w:val="00420663"/>
    <w:rsid w:val="00421641"/>
    <w:rsid w:val="004221CE"/>
    <w:rsid w:val="00422E16"/>
    <w:rsid w:val="00423BDE"/>
    <w:rsid w:val="00424D16"/>
    <w:rsid w:val="0042679E"/>
    <w:rsid w:val="004275D7"/>
    <w:rsid w:val="00427F6A"/>
    <w:rsid w:val="004305A1"/>
    <w:rsid w:val="0043088F"/>
    <w:rsid w:val="00430894"/>
    <w:rsid w:val="004314D2"/>
    <w:rsid w:val="00431E1D"/>
    <w:rsid w:val="00432BDB"/>
    <w:rsid w:val="00432DF4"/>
    <w:rsid w:val="00433843"/>
    <w:rsid w:val="00433F67"/>
    <w:rsid w:val="00433F90"/>
    <w:rsid w:val="0043487C"/>
    <w:rsid w:val="00436B03"/>
    <w:rsid w:val="00437282"/>
    <w:rsid w:val="004378BE"/>
    <w:rsid w:val="00437C93"/>
    <w:rsid w:val="00437D7C"/>
    <w:rsid w:val="004400CD"/>
    <w:rsid w:val="00440611"/>
    <w:rsid w:val="00440E9D"/>
    <w:rsid w:val="004412B6"/>
    <w:rsid w:val="00441387"/>
    <w:rsid w:val="00441587"/>
    <w:rsid w:val="004437C5"/>
    <w:rsid w:val="004440B8"/>
    <w:rsid w:val="00445A78"/>
    <w:rsid w:val="0044745F"/>
    <w:rsid w:val="0045019F"/>
    <w:rsid w:val="0045031C"/>
    <w:rsid w:val="00450801"/>
    <w:rsid w:val="0045121A"/>
    <w:rsid w:val="0045234D"/>
    <w:rsid w:val="00453132"/>
    <w:rsid w:val="004538B1"/>
    <w:rsid w:val="00453BDF"/>
    <w:rsid w:val="00454546"/>
    <w:rsid w:val="00454D6E"/>
    <w:rsid w:val="004556EA"/>
    <w:rsid w:val="00455A3E"/>
    <w:rsid w:val="00456A62"/>
    <w:rsid w:val="0045771A"/>
    <w:rsid w:val="004605AE"/>
    <w:rsid w:val="00460AD6"/>
    <w:rsid w:val="00460B34"/>
    <w:rsid w:val="00460F0E"/>
    <w:rsid w:val="00461092"/>
    <w:rsid w:val="00461323"/>
    <w:rsid w:val="0046154E"/>
    <w:rsid w:val="004615C5"/>
    <w:rsid w:val="00462810"/>
    <w:rsid w:val="00464051"/>
    <w:rsid w:val="00464071"/>
    <w:rsid w:val="0046536B"/>
    <w:rsid w:val="00465FD8"/>
    <w:rsid w:val="00466669"/>
    <w:rsid w:val="004667DE"/>
    <w:rsid w:val="00466BA0"/>
    <w:rsid w:val="00467614"/>
    <w:rsid w:val="0047126E"/>
    <w:rsid w:val="00471D48"/>
    <w:rsid w:val="004721D6"/>
    <w:rsid w:val="00472670"/>
    <w:rsid w:val="00472D4B"/>
    <w:rsid w:val="00472E3F"/>
    <w:rsid w:val="0047380A"/>
    <w:rsid w:val="00473CBD"/>
    <w:rsid w:val="00473FFB"/>
    <w:rsid w:val="004747CD"/>
    <w:rsid w:val="004755F3"/>
    <w:rsid w:val="00476434"/>
    <w:rsid w:val="00476C55"/>
    <w:rsid w:val="00477074"/>
    <w:rsid w:val="00477C9C"/>
    <w:rsid w:val="00477D3E"/>
    <w:rsid w:val="0048015A"/>
    <w:rsid w:val="00480596"/>
    <w:rsid w:val="004808DA"/>
    <w:rsid w:val="00480919"/>
    <w:rsid w:val="004811A5"/>
    <w:rsid w:val="00481DE8"/>
    <w:rsid w:val="00482061"/>
    <w:rsid w:val="00482697"/>
    <w:rsid w:val="0048330B"/>
    <w:rsid w:val="0048351F"/>
    <w:rsid w:val="0048379B"/>
    <w:rsid w:val="004837B4"/>
    <w:rsid w:val="004839CE"/>
    <w:rsid w:val="00484174"/>
    <w:rsid w:val="0048476D"/>
    <w:rsid w:val="0048561B"/>
    <w:rsid w:val="0048590E"/>
    <w:rsid w:val="0048707B"/>
    <w:rsid w:val="00487610"/>
    <w:rsid w:val="00487A4F"/>
    <w:rsid w:val="0049061A"/>
    <w:rsid w:val="004912A6"/>
    <w:rsid w:val="00493094"/>
    <w:rsid w:val="00493BD3"/>
    <w:rsid w:val="00495B96"/>
    <w:rsid w:val="00496F80"/>
    <w:rsid w:val="00497FD5"/>
    <w:rsid w:val="004A0AEE"/>
    <w:rsid w:val="004A12CA"/>
    <w:rsid w:val="004A40A7"/>
    <w:rsid w:val="004A4320"/>
    <w:rsid w:val="004A45D4"/>
    <w:rsid w:val="004A4D61"/>
    <w:rsid w:val="004A4E7D"/>
    <w:rsid w:val="004A4FB4"/>
    <w:rsid w:val="004A522E"/>
    <w:rsid w:val="004A5331"/>
    <w:rsid w:val="004A5479"/>
    <w:rsid w:val="004A5578"/>
    <w:rsid w:val="004A6472"/>
    <w:rsid w:val="004A6AFD"/>
    <w:rsid w:val="004A6B69"/>
    <w:rsid w:val="004A7977"/>
    <w:rsid w:val="004A7CC0"/>
    <w:rsid w:val="004B0854"/>
    <w:rsid w:val="004B10CE"/>
    <w:rsid w:val="004B1860"/>
    <w:rsid w:val="004B2AE2"/>
    <w:rsid w:val="004B2FDA"/>
    <w:rsid w:val="004B33B0"/>
    <w:rsid w:val="004B3735"/>
    <w:rsid w:val="004B4F44"/>
    <w:rsid w:val="004B5270"/>
    <w:rsid w:val="004B5377"/>
    <w:rsid w:val="004B5428"/>
    <w:rsid w:val="004B5B93"/>
    <w:rsid w:val="004B6BAB"/>
    <w:rsid w:val="004B79CA"/>
    <w:rsid w:val="004B7C02"/>
    <w:rsid w:val="004C04E4"/>
    <w:rsid w:val="004C0C13"/>
    <w:rsid w:val="004C12C8"/>
    <w:rsid w:val="004C1CF5"/>
    <w:rsid w:val="004C2744"/>
    <w:rsid w:val="004C30A4"/>
    <w:rsid w:val="004C3354"/>
    <w:rsid w:val="004C3D02"/>
    <w:rsid w:val="004C4049"/>
    <w:rsid w:val="004C40C9"/>
    <w:rsid w:val="004C48B5"/>
    <w:rsid w:val="004C52AB"/>
    <w:rsid w:val="004C5828"/>
    <w:rsid w:val="004C5F79"/>
    <w:rsid w:val="004C606C"/>
    <w:rsid w:val="004C60EF"/>
    <w:rsid w:val="004C69F1"/>
    <w:rsid w:val="004C6B34"/>
    <w:rsid w:val="004C7E4A"/>
    <w:rsid w:val="004D001F"/>
    <w:rsid w:val="004D0138"/>
    <w:rsid w:val="004D12BD"/>
    <w:rsid w:val="004D26B8"/>
    <w:rsid w:val="004D2F93"/>
    <w:rsid w:val="004D317E"/>
    <w:rsid w:val="004D3447"/>
    <w:rsid w:val="004D36E3"/>
    <w:rsid w:val="004D4CD9"/>
    <w:rsid w:val="004D4EA5"/>
    <w:rsid w:val="004D5594"/>
    <w:rsid w:val="004D56FF"/>
    <w:rsid w:val="004D6A75"/>
    <w:rsid w:val="004D6B46"/>
    <w:rsid w:val="004D79D7"/>
    <w:rsid w:val="004E018C"/>
    <w:rsid w:val="004E0233"/>
    <w:rsid w:val="004E057C"/>
    <w:rsid w:val="004E126F"/>
    <w:rsid w:val="004E1A86"/>
    <w:rsid w:val="004E1A9B"/>
    <w:rsid w:val="004E2C1B"/>
    <w:rsid w:val="004E332B"/>
    <w:rsid w:val="004E35FC"/>
    <w:rsid w:val="004E5B56"/>
    <w:rsid w:val="004E694B"/>
    <w:rsid w:val="004E7AA8"/>
    <w:rsid w:val="004E7B28"/>
    <w:rsid w:val="004F19D1"/>
    <w:rsid w:val="004F236E"/>
    <w:rsid w:val="004F392C"/>
    <w:rsid w:val="004F4795"/>
    <w:rsid w:val="004F482B"/>
    <w:rsid w:val="004F4DE6"/>
    <w:rsid w:val="004F5327"/>
    <w:rsid w:val="004F5956"/>
    <w:rsid w:val="004F61DE"/>
    <w:rsid w:val="004F638C"/>
    <w:rsid w:val="004F733B"/>
    <w:rsid w:val="004F7386"/>
    <w:rsid w:val="004F757A"/>
    <w:rsid w:val="00501216"/>
    <w:rsid w:val="005016CB"/>
    <w:rsid w:val="005016E4"/>
    <w:rsid w:val="00501913"/>
    <w:rsid w:val="0050322B"/>
    <w:rsid w:val="00503594"/>
    <w:rsid w:val="00504063"/>
    <w:rsid w:val="00504096"/>
    <w:rsid w:val="00505D5B"/>
    <w:rsid w:val="005061B7"/>
    <w:rsid w:val="00506ACC"/>
    <w:rsid w:val="00506C64"/>
    <w:rsid w:val="00506E03"/>
    <w:rsid w:val="005070F6"/>
    <w:rsid w:val="00507200"/>
    <w:rsid w:val="005076D6"/>
    <w:rsid w:val="00507903"/>
    <w:rsid w:val="00511B7A"/>
    <w:rsid w:val="005122A8"/>
    <w:rsid w:val="005122E5"/>
    <w:rsid w:val="00512545"/>
    <w:rsid w:val="00512D37"/>
    <w:rsid w:val="00512EF3"/>
    <w:rsid w:val="0051308A"/>
    <w:rsid w:val="00513590"/>
    <w:rsid w:val="00513BBE"/>
    <w:rsid w:val="00513F52"/>
    <w:rsid w:val="00514557"/>
    <w:rsid w:val="00515200"/>
    <w:rsid w:val="00515922"/>
    <w:rsid w:val="00515C24"/>
    <w:rsid w:val="0051689C"/>
    <w:rsid w:val="005174DC"/>
    <w:rsid w:val="0052190D"/>
    <w:rsid w:val="00522CBF"/>
    <w:rsid w:val="005245A7"/>
    <w:rsid w:val="005247E8"/>
    <w:rsid w:val="00524B90"/>
    <w:rsid w:val="00524C70"/>
    <w:rsid w:val="005252F0"/>
    <w:rsid w:val="00525936"/>
    <w:rsid w:val="0052597E"/>
    <w:rsid w:val="00526C6C"/>
    <w:rsid w:val="005270C1"/>
    <w:rsid w:val="00530584"/>
    <w:rsid w:val="00530EFF"/>
    <w:rsid w:val="00531A2D"/>
    <w:rsid w:val="00532B3D"/>
    <w:rsid w:val="00532E6E"/>
    <w:rsid w:val="0053358D"/>
    <w:rsid w:val="005335AA"/>
    <w:rsid w:val="00537200"/>
    <w:rsid w:val="00537322"/>
    <w:rsid w:val="00537711"/>
    <w:rsid w:val="005400A8"/>
    <w:rsid w:val="0054058B"/>
    <w:rsid w:val="00540E92"/>
    <w:rsid w:val="00541061"/>
    <w:rsid w:val="00541871"/>
    <w:rsid w:val="00541FF1"/>
    <w:rsid w:val="00542951"/>
    <w:rsid w:val="00542AAE"/>
    <w:rsid w:val="00543B8C"/>
    <w:rsid w:val="005459F0"/>
    <w:rsid w:val="005460DB"/>
    <w:rsid w:val="00546542"/>
    <w:rsid w:val="00547EE7"/>
    <w:rsid w:val="005502D5"/>
    <w:rsid w:val="00550BA1"/>
    <w:rsid w:val="00550C91"/>
    <w:rsid w:val="005516F7"/>
    <w:rsid w:val="0055173B"/>
    <w:rsid w:val="00553F5D"/>
    <w:rsid w:val="00554154"/>
    <w:rsid w:val="00554163"/>
    <w:rsid w:val="00555D11"/>
    <w:rsid w:val="005563CD"/>
    <w:rsid w:val="00556515"/>
    <w:rsid w:val="0055688A"/>
    <w:rsid w:val="00556B38"/>
    <w:rsid w:val="00557348"/>
    <w:rsid w:val="005575A7"/>
    <w:rsid w:val="00561C4E"/>
    <w:rsid w:val="005626E4"/>
    <w:rsid w:val="005627AF"/>
    <w:rsid w:val="00562BC1"/>
    <w:rsid w:val="00563E34"/>
    <w:rsid w:val="0056492B"/>
    <w:rsid w:val="005666CA"/>
    <w:rsid w:val="0056683A"/>
    <w:rsid w:val="00567766"/>
    <w:rsid w:val="00567D53"/>
    <w:rsid w:val="00567DBC"/>
    <w:rsid w:val="0057057D"/>
    <w:rsid w:val="005705DB"/>
    <w:rsid w:val="00570B1A"/>
    <w:rsid w:val="00570D5A"/>
    <w:rsid w:val="00571863"/>
    <w:rsid w:val="00571FE5"/>
    <w:rsid w:val="0057203C"/>
    <w:rsid w:val="0057264E"/>
    <w:rsid w:val="00572AB0"/>
    <w:rsid w:val="00572D23"/>
    <w:rsid w:val="00572DA9"/>
    <w:rsid w:val="005730C7"/>
    <w:rsid w:val="00573D94"/>
    <w:rsid w:val="0057434F"/>
    <w:rsid w:val="00575F9F"/>
    <w:rsid w:val="005766AF"/>
    <w:rsid w:val="00576CAE"/>
    <w:rsid w:val="005802EC"/>
    <w:rsid w:val="00582950"/>
    <w:rsid w:val="00582B73"/>
    <w:rsid w:val="00582D7A"/>
    <w:rsid w:val="005847A7"/>
    <w:rsid w:val="00584AD2"/>
    <w:rsid w:val="00584ED7"/>
    <w:rsid w:val="00584F65"/>
    <w:rsid w:val="005869E8"/>
    <w:rsid w:val="0058712F"/>
    <w:rsid w:val="00591773"/>
    <w:rsid w:val="00593B29"/>
    <w:rsid w:val="00594ECA"/>
    <w:rsid w:val="00595412"/>
    <w:rsid w:val="005965A4"/>
    <w:rsid w:val="005A0285"/>
    <w:rsid w:val="005A0B5B"/>
    <w:rsid w:val="005A0DF8"/>
    <w:rsid w:val="005A25F2"/>
    <w:rsid w:val="005A311E"/>
    <w:rsid w:val="005A395B"/>
    <w:rsid w:val="005A40DA"/>
    <w:rsid w:val="005A413D"/>
    <w:rsid w:val="005A47D1"/>
    <w:rsid w:val="005A557B"/>
    <w:rsid w:val="005A59A0"/>
    <w:rsid w:val="005A5DD0"/>
    <w:rsid w:val="005A70F9"/>
    <w:rsid w:val="005B00D2"/>
    <w:rsid w:val="005B10CD"/>
    <w:rsid w:val="005B13B3"/>
    <w:rsid w:val="005B170D"/>
    <w:rsid w:val="005B245D"/>
    <w:rsid w:val="005B2E57"/>
    <w:rsid w:val="005B2F4B"/>
    <w:rsid w:val="005B306A"/>
    <w:rsid w:val="005B3CA4"/>
    <w:rsid w:val="005B4658"/>
    <w:rsid w:val="005B4CE0"/>
    <w:rsid w:val="005B6F3C"/>
    <w:rsid w:val="005B7121"/>
    <w:rsid w:val="005B752B"/>
    <w:rsid w:val="005C34EE"/>
    <w:rsid w:val="005C36F0"/>
    <w:rsid w:val="005C3E24"/>
    <w:rsid w:val="005C4BDC"/>
    <w:rsid w:val="005C5303"/>
    <w:rsid w:val="005C550D"/>
    <w:rsid w:val="005C69B2"/>
    <w:rsid w:val="005D031F"/>
    <w:rsid w:val="005D4069"/>
    <w:rsid w:val="005D47E4"/>
    <w:rsid w:val="005D47EA"/>
    <w:rsid w:val="005D52CF"/>
    <w:rsid w:val="005D5383"/>
    <w:rsid w:val="005D5F10"/>
    <w:rsid w:val="005D640D"/>
    <w:rsid w:val="005D65BB"/>
    <w:rsid w:val="005D723D"/>
    <w:rsid w:val="005E1081"/>
    <w:rsid w:val="005E147C"/>
    <w:rsid w:val="005E1CFC"/>
    <w:rsid w:val="005E2436"/>
    <w:rsid w:val="005E2FF4"/>
    <w:rsid w:val="005E389B"/>
    <w:rsid w:val="005E3A52"/>
    <w:rsid w:val="005E4A94"/>
    <w:rsid w:val="005E4FFF"/>
    <w:rsid w:val="005E6B5D"/>
    <w:rsid w:val="005E6DA1"/>
    <w:rsid w:val="005E7203"/>
    <w:rsid w:val="005E7E3D"/>
    <w:rsid w:val="005F0017"/>
    <w:rsid w:val="005F01B6"/>
    <w:rsid w:val="005F0225"/>
    <w:rsid w:val="005F183D"/>
    <w:rsid w:val="005F19B2"/>
    <w:rsid w:val="005F2AD6"/>
    <w:rsid w:val="005F3241"/>
    <w:rsid w:val="005F35D5"/>
    <w:rsid w:val="005F367C"/>
    <w:rsid w:val="005F371C"/>
    <w:rsid w:val="005F439D"/>
    <w:rsid w:val="005F46E8"/>
    <w:rsid w:val="005F4928"/>
    <w:rsid w:val="005F4BD8"/>
    <w:rsid w:val="005F5E23"/>
    <w:rsid w:val="005F6506"/>
    <w:rsid w:val="005F6E5C"/>
    <w:rsid w:val="005F7016"/>
    <w:rsid w:val="00600476"/>
    <w:rsid w:val="00600ECE"/>
    <w:rsid w:val="0060134F"/>
    <w:rsid w:val="00601856"/>
    <w:rsid w:val="006028F7"/>
    <w:rsid w:val="006029B5"/>
    <w:rsid w:val="00604473"/>
    <w:rsid w:val="006047C1"/>
    <w:rsid w:val="006057F0"/>
    <w:rsid w:val="00605DB0"/>
    <w:rsid w:val="006060C2"/>
    <w:rsid w:val="006062C7"/>
    <w:rsid w:val="0060741E"/>
    <w:rsid w:val="0061016F"/>
    <w:rsid w:val="00610278"/>
    <w:rsid w:val="00610C65"/>
    <w:rsid w:val="00610F75"/>
    <w:rsid w:val="00611628"/>
    <w:rsid w:val="0061276D"/>
    <w:rsid w:val="0061297F"/>
    <w:rsid w:val="00612ECD"/>
    <w:rsid w:val="00613BBB"/>
    <w:rsid w:val="00613ED6"/>
    <w:rsid w:val="00614388"/>
    <w:rsid w:val="00614D58"/>
    <w:rsid w:val="0061550C"/>
    <w:rsid w:val="00616640"/>
    <w:rsid w:val="00616AA9"/>
    <w:rsid w:val="00620621"/>
    <w:rsid w:val="006215D7"/>
    <w:rsid w:val="006221AB"/>
    <w:rsid w:val="006224B5"/>
    <w:rsid w:val="00623205"/>
    <w:rsid w:val="006235DC"/>
    <w:rsid w:val="00623F09"/>
    <w:rsid w:val="006243BA"/>
    <w:rsid w:val="0062473E"/>
    <w:rsid w:val="00624D54"/>
    <w:rsid w:val="006258FE"/>
    <w:rsid w:val="0062593C"/>
    <w:rsid w:val="00626376"/>
    <w:rsid w:val="00626AA5"/>
    <w:rsid w:val="00627D7E"/>
    <w:rsid w:val="0063056A"/>
    <w:rsid w:val="00632286"/>
    <w:rsid w:val="00632A3C"/>
    <w:rsid w:val="00632B12"/>
    <w:rsid w:val="006333E1"/>
    <w:rsid w:val="0063370B"/>
    <w:rsid w:val="00633815"/>
    <w:rsid w:val="00634353"/>
    <w:rsid w:val="006350D9"/>
    <w:rsid w:val="00635A49"/>
    <w:rsid w:val="00635CCB"/>
    <w:rsid w:val="006360F1"/>
    <w:rsid w:val="00636654"/>
    <w:rsid w:val="00640299"/>
    <w:rsid w:val="0064053B"/>
    <w:rsid w:val="00640EAB"/>
    <w:rsid w:val="006428C9"/>
    <w:rsid w:val="006438FA"/>
    <w:rsid w:val="006453D7"/>
    <w:rsid w:val="00645E1C"/>
    <w:rsid w:val="0064628A"/>
    <w:rsid w:val="00647090"/>
    <w:rsid w:val="006502D2"/>
    <w:rsid w:val="006508D3"/>
    <w:rsid w:val="00650917"/>
    <w:rsid w:val="00651CBC"/>
    <w:rsid w:val="006522EB"/>
    <w:rsid w:val="00652BA5"/>
    <w:rsid w:val="0065402C"/>
    <w:rsid w:val="0065465A"/>
    <w:rsid w:val="00654AA3"/>
    <w:rsid w:val="00655B66"/>
    <w:rsid w:val="00655ECD"/>
    <w:rsid w:val="006569BD"/>
    <w:rsid w:val="00656A9A"/>
    <w:rsid w:val="006572AD"/>
    <w:rsid w:val="00660014"/>
    <w:rsid w:val="0066020F"/>
    <w:rsid w:val="006603FF"/>
    <w:rsid w:val="00660C15"/>
    <w:rsid w:val="0066247F"/>
    <w:rsid w:val="006624FD"/>
    <w:rsid w:val="0066252A"/>
    <w:rsid w:val="00662A9C"/>
    <w:rsid w:val="00662F56"/>
    <w:rsid w:val="00663875"/>
    <w:rsid w:val="00663B6F"/>
    <w:rsid w:val="00663EC0"/>
    <w:rsid w:val="00664826"/>
    <w:rsid w:val="00665655"/>
    <w:rsid w:val="00665990"/>
    <w:rsid w:val="006663AA"/>
    <w:rsid w:val="0066663C"/>
    <w:rsid w:val="00667BE2"/>
    <w:rsid w:val="00671F3F"/>
    <w:rsid w:val="00672E7A"/>
    <w:rsid w:val="00673817"/>
    <w:rsid w:val="00673BE0"/>
    <w:rsid w:val="00674721"/>
    <w:rsid w:val="00675939"/>
    <w:rsid w:val="006760B3"/>
    <w:rsid w:val="006762B3"/>
    <w:rsid w:val="00676B1B"/>
    <w:rsid w:val="00676C69"/>
    <w:rsid w:val="00680BB7"/>
    <w:rsid w:val="00680E03"/>
    <w:rsid w:val="00681C3F"/>
    <w:rsid w:val="00681F4E"/>
    <w:rsid w:val="00683582"/>
    <w:rsid w:val="00683C2A"/>
    <w:rsid w:val="00683DAF"/>
    <w:rsid w:val="00684AE7"/>
    <w:rsid w:val="00684B68"/>
    <w:rsid w:val="00685CAC"/>
    <w:rsid w:val="00685D0F"/>
    <w:rsid w:val="00686496"/>
    <w:rsid w:val="00686D6E"/>
    <w:rsid w:val="00687364"/>
    <w:rsid w:val="00687B7D"/>
    <w:rsid w:val="00690859"/>
    <w:rsid w:val="00692286"/>
    <w:rsid w:val="006924EC"/>
    <w:rsid w:val="00693AE8"/>
    <w:rsid w:val="00693B43"/>
    <w:rsid w:val="00693C59"/>
    <w:rsid w:val="00693F25"/>
    <w:rsid w:val="006942C9"/>
    <w:rsid w:val="006943AC"/>
    <w:rsid w:val="0069442F"/>
    <w:rsid w:val="0069463E"/>
    <w:rsid w:val="00694A43"/>
    <w:rsid w:val="00694CC4"/>
    <w:rsid w:val="00695A44"/>
    <w:rsid w:val="00695AFA"/>
    <w:rsid w:val="006960BB"/>
    <w:rsid w:val="0069684B"/>
    <w:rsid w:val="00696F80"/>
    <w:rsid w:val="00697B9D"/>
    <w:rsid w:val="006A0D19"/>
    <w:rsid w:val="006A113F"/>
    <w:rsid w:val="006A11E8"/>
    <w:rsid w:val="006A12A2"/>
    <w:rsid w:val="006A26AC"/>
    <w:rsid w:val="006A3983"/>
    <w:rsid w:val="006A3F91"/>
    <w:rsid w:val="006A4FA4"/>
    <w:rsid w:val="006A508C"/>
    <w:rsid w:val="006A55C4"/>
    <w:rsid w:val="006A5880"/>
    <w:rsid w:val="006A5A1F"/>
    <w:rsid w:val="006A5D55"/>
    <w:rsid w:val="006A67AB"/>
    <w:rsid w:val="006A6AE4"/>
    <w:rsid w:val="006A74D0"/>
    <w:rsid w:val="006B00C3"/>
    <w:rsid w:val="006B1CF8"/>
    <w:rsid w:val="006B34F6"/>
    <w:rsid w:val="006B3AD9"/>
    <w:rsid w:val="006B49B6"/>
    <w:rsid w:val="006B51E6"/>
    <w:rsid w:val="006B5604"/>
    <w:rsid w:val="006B5B81"/>
    <w:rsid w:val="006B7279"/>
    <w:rsid w:val="006B73D6"/>
    <w:rsid w:val="006C1B77"/>
    <w:rsid w:val="006C2234"/>
    <w:rsid w:val="006C2868"/>
    <w:rsid w:val="006C3AA4"/>
    <w:rsid w:val="006C40FE"/>
    <w:rsid w:val="006C4E72"/>
    <w:rsid w:val="006C54A5"/>
    <w:rsid w:val="006C6749"/>
    <w:rsid w:val="006C6EE9"/>
    <w:rsid w:val="006D4B5D"/>
    <w:rsid w:val="006D4DDF"/>
    <w:rsid w:val="006D5DC0"/>
    <w:rsid w:val="006D73E3"/>
    <w:rsid w:val="006E08C3"/>
    <w:rsid w:val="006E1DC5"/>
    <w:rsid w:val="006E2C10"/>
    <w:rsid w:val="006E2C19"/>
    <w:rsid w:val="006E35B8"/>
    <w:rsid w:val="006E397C"/>
    <w:rsid w:val="006E40FE"/>
    <w:rsid w:val="006E4107"/>
    <w:rsid w:val="006E4905"/>
    <w:rsid w:val="006E4CFB"/>
    <w:rsid w:val="006E4EDE"/>
    <w:rsid w:val="006E4F86"/>
    <w:rsid w:val="006E5010"/>
    <w:rsid w:val="006E5BBC"/>
    <w:rsid w:val="006E5FDF"/>
    <w:rsid w:val="006E636A"/>
    <w:rsid w:val="006E7808"/>
    <w:rsid w:val="006F0107"/>
    <w:rsid w:val="006F03B7"/>
    <w:rsid w:val="006F052E"/>
    <w:rsid w:val="006F1501"/>
    <w:rsid w:val="006F1571"/>
    <w:rsid w:val="006F1D8F"/>
    <w:rsid w:val="006F225A"/>
    <w:rsid w:val="006F3955"/>
    <w:rsid w:val="006F3F0B"/>
    <w:rsid w:val="006F4241"/>
    <w:rsid w:val="006F589B"/>
    <w:rsid w:val="006F5D37"/>
    <w:rsid w:val="006F5E48"/>
    <w:rsid w:val="006F5ED3"/>
    <w:rsid w:val="006F637F"/>
    <w:rsid w:val="006F6AD8"/>
    <w:rsid w:val="006F6CC2"/>
    <w:rsid w:val="006F6DC2"/>
    <w:rsid w:val="006F786D"/>
    <w:rsid w:val="0070095B"/>
    <w:rsid w:val="007035A0"/>
    <w:rsid w:val="00703615"/>
    <w:rsid w:val="0070480C"/>
    <w:rsid w:val="00704D81"/>
    <w:rsid w:val="00705485"/>
    <w:rsid w:val="007075CD"/>
    <w:rsid w:val="00710104"/>
    <w:rsid w:val="00710A9C"/>
    <w:rsid w:val="00711AAB"/>
    <w:rsid w:val="00711DFC"/>
    <w:rsid w:val="0071328B"/>
    <w:rsid w:val="00713D0E"/>
    <w:rsid w:val="007140D2"/>
    <w:rsid w:val="00714675"/>
    <w:rsid w:val="00714C9C"/>
    <w:rsid w:val="00715408"/>
    <w:rsid w:val="007159C8"/>
    <w:rsid w:val="0071624E"/>
    <w:rsid w:val="007165FF"/>
    <w:rsid w:val="00716D6E"/>
    <w:rsid w:val="00716DE6"/>
    <w:rsid w:val="007170C3"/>
    <w:rsid w:val="00717312"/>
    <w:rsid w:val="00720998"/>
    <w:rsid w:val="00720B10"/>
    <w:rsid w:val="00720C8F"/>
    <w:rsid w:val="00723FDD"/>
    <w:rsid w:val="007245D7"/>
    <w:rsid w:val="007250B4"/>
    <w:rsid w:val="00726F42"/>
    <w:rsid w:val="00727348"/>
    <w:rsid w:val="00727737"/>
    <w:rsid w:val="00727D1B"/>
    <w:rsid w:val="00730351"/>
    <w:rsid w:val="00730507"/>
    <w:rsid w:val="00730604"/>
    <w:rsid w:val="00730688"/>
    <w:rsid w:val="007309B8"/>
    <w:rsid w:val="00730B06"/>
    <w:rsid w:val="0073226F"/>
    <w:rsid w:val="007326D5"/>
    <w:rsid w:val="0073365E"/>
    <w:rsid w:val="00734319"/>
    <w:rsid w:val="00734B9D"/>
    <w:rsid w:val="00736A86"/>
    <w:rsid w:val="00736DBE"/>
    <w:rsid w:val="00737381"/>
    <w:rsid w:val="00740129"/>
    <w:rsid w:val="0074061F"/>
    <w:rsid w:val="007414C8"/>
    <w:rsid w:val="00741FF0"/>
    <w:rsid w:val="00742047"/>
    <w:rsid w:val="00743F93"/>
    <w:rsid w:val="00744661"/>
    <w:rsid w:val="00744909"/>
    <w:rsid w:val="00744B22"/>
    <w:rsid w:val="00745C67"/>
    <w:rsid w:val="00746479"/>
    <w:rsid w:val="0074725A"/>
    <w:rsid w:val="007473CA"/>
    <w:rsid w:val="00747649"/>
    <w:rsid w:val="007477A9"/>
    <w:rsid w:val="00750162"/>
    <w:rsid w:val="0075184A"/>
    <w:rsid w:val="007519D8"/>
    <w:rsid w:val="00751CB9"/>
    <w:rsid w:val="00752FC8"/>
    <w:rsid w:val="00753ED1"/>
    <w:rsid w:val="007542A2"/>
    <w:rsid w:val="0075501C"/>
    <w:rsid w:val="00755175"/>
    <w:rsid w:val="007557FB"/>
    <w:rsid w:val="00756E35"/>
    <w:rsid w:val="00756F0D"/>
    <w:rsid w:val="0075727B"/>
    <w:rsid w:val="00757EA5"/>
    <w:rsid w:val="0076117A"/>
    <w:rsid w:val="0076178F"/>
    <w:rsid w:val="00763377"/>
    <w:rsid w:val="00763619"/>
    <w:rsid w:val="007636CF"/>
    <w:rsid w:val="007654B2"/>
    <w:rsid w:val="00765C70"/>
    <w:rsid w:val="00766313"/>
    <w:rsid w:val="00767572"/>
    <w:rsid w:val="007701FC"/>
    <w:rsid w:val="007707D1"/>
    <w:rsid w:val="00770C8C"/>
    <w:rsid w:val="00770F32"/>
    <w:rsid w:val="007712A2"/>
    <w:rsid w:val="0077153B"/>
    <w:rsid w:val="00772234"/>
    <w:rsid w:val="00772306"/>
    <w:rsid w:val="007725B6"/>
    <w:rsid w:val="00774836"/>
    <w:rsid w:val="00774958"/>
    <w:rsid w:val="00775293"/>
    <w:rsid w:val="00775B51"/>
    <w:rsid w:val="0077671B"/>
    <w:rsid w:val="00776B93"/>
    <w:rsid w:val="0077724C"/>
    <w:rsid w:val="007773AB"/>
    <w:rsid w:val="007778B6"/>
    <w:rsid w:val="0078055C"/>
    <w:rsid w:val="0078081D"/>
    <w:rsid w:val="00781577"/>
    <w:rsid w:val="00781F06"/>
    <w:rsid w:val="00782006"/>
    <w:rsid w:val="007837EC"/>
    <w:rsid w:val="00783A86"/>
    <w:rsid w:val="00783ED4"/>
    <w:rsid w:val="0078447D"/>
    <w:rsid w:val="007852BD"/>
    <w:rsid w:val="00785769"/>
    <w:rsid w:val="00786487"/>
    <w:rsid w:val="0078776B"/>
    <w:rsid w:val="00787F20"/>
    <w:rsid w:val="0079017A"/>
    <w:rsid w:val="00790274"/>
    <w:rsid w:val="00791609"/>
    <w:rsid w:val="0079208A"/>
    <w:rsid w:val="00792AC6"/>
    <w:rsid w:val="00793E29"/>
    <w:rsid w:val="00794D14"/>
    <w:rsid w:val="007954F7"/>
    <w:rsid w:val="00795DF8"/>
    <w:rsid w:val="00796188"/>
    <w:rsid w:val="007961E6"/>
    <w:rsid w:val="00796456"/>
    <w:rsid w:val="007A0116"/>
    <w:rsid w:val="007A12CD"/>
    <w:rsid w:val="007A1641"/>
    <w:rsid w:val="007A1C7A"/>
    <w:rsid w:val="007A1E5C"/>
    <w:rsid w:val="007A34AD"/>
    <w:rsid w:val="007A3E61"/>
    <w:rsid w:val="007A4453"/>
    <w:rsid w:val="007A650B"/>
    <w:rsid w:val="007A6BFB"/>
    <w:rsid w:val="007A6C89"/>
    <w:rsid w:val="007A6F1F"/>
    <w:rsid w:val="007A7309"/>
    <w:rsid w:val="007A7D7A"/>
    <w:rsid w:val="007B0650"/>
    <w:rsid w:val="007B06E1"/>
    <w:rsid w:val="007B0BFD"/>
    <w:rsid w:val="007B0DAA"/>
    <w:rsid w:val="007B24AA"/>
    <w:rsid w:val="007B2730"/>
    <w:rsid w:val="007B2FC8"/>
    <w:rsid w:val="007B3D3C"/>
    <w:rsid w:val="007B56D8"/>
    <w:rsid w:val="007B5D6C"/>
    <w:rsid w:val="007B7246"/>
    <w:rsid w:val="007B7720"/>
    <w:rsid w:val="007C01AB"/>
    <w:rsid w:val="007C0F3D"/>
    <w:rsid w:val="007C1A1C"/>
    <w:rsid w:val="007C1EA3"/>
    <w:rsid w:val="007C2607"/>
    <w:rsid w:val="007C27E2"/>
    <w:rsid w:val="007C4321"/>
    <w:rsid w:val="007C5B1D"/>
    <w:rsid w:val="007C65F9"/>
    <w:rsid w:val="007C6E99"/>
    <w:rsid w:val="007C728A"/>
    <w:rsid w:val="007C77CE"/>
    <w:rsid w:val="007C7949"/>
    <w:rsid w:val="007D0236"/>
    <w:rsid w:val="007D08D2"/>
    <w:rsid w:val="007D0AA2"/>
    <w:rsid w:val="007D2841"/>
    <w:rsid w:val="007D2ABD"/>
    <w:rsid w:val="007D2CB0"/>
    <w:rsid w:val="007D369E"/>
    <w:rsid w:val="007D3917"/>
    <w:rsid w:val="007D52E0"/>
    <w:rsid w:val="007D5F11"/>
    <w:rsid w:val="007D6393"/>
    <w:rsid w:val="007D6615"/>
    <w:rsid w:val="007D7032"/>
    <w:rsid w:val="007D71B2"/>
    <w:rsid w:val="007D7B2A"/>
    <w:rsid w:val="007E0145"/>
    <w:rsid w:val="007E0ACF"/>
    <w:rsid w:val="007E0CC0"/>
    <w:rsid w:val="007E0DA2"/>
    <w:rsid w:val="007E1444"/>
    <w:rsid w:val="007E2DC1"/>
    <w:rsid w:val="007E421F"/>
    <w:rsid w:val="007E4690"/>
    <w:rsid w:val="007E536A"/>
    <w:rsid w:val="007E538B"/>
    <w:rsid w:val="007E68A3"/>
    <w:rsid w:val="007E6F5A"/>
    <w:rsid w:val="007E7317"/>
    <w:rsid w:val="007E74F2"/>
    <w:rsid w:val="007E780D"/>
    <w:rsid w:val="007E7DE3"/>
    <w:rsid w:val="007F0898"/>
    <w:rsid w:val="007F296C"/>
    <w:rsid w:val="007F44D2"/>
    <w:rsid w:val="007F5B72"/>
    <w:rsid w:val="007F623C"/>
    <w:rsid w:val="007F6561"/>
    <w:rsid w:val="007F6DB7"/>
    <w:rsid w:val="007F6FF2"/>
    <w:rsid w:val="007F78FF"/>
    <w:rsid w:val="0080074F"/>
    <w:rsid w:val="00801CA0"/>
    <w:rsid w:val="00803F7E"/>
    <w:rsid w:val="0080495B"/>
    <w:rsid w:val="00805551"/>
    <w:rsid w:val="008057E4"/>
    <w:rsid w:val="00805A64"/>
    <w:rsid w:val="00805B52"/>
    <w:rsid w:val="00806AD8"/>
    <w:rsid w:val="00806E3A"/>
    <w:rsid w:val="00807612"/>
    <w:rsid w:val="008077D1"/>
    <w:rsid w:val="00807AA5"/>
    <w:rsid w:val="00807EA1"/>
    <w:rsid w:val="0081188A"/>
    <w:rsid w:val="00813CA9"/>
    <w:rsid w:val="00815279"/>
    <w:rsid w:val="008152D9"/>
    <w:rsid w:val="00816226"/>
    <w:rsid w:val="00817B38"/>
    <w:rsid w:val="00817B9C"/>
    <w:rsid w:val="00820457"/>
    <w:rsid w:val="00820628"/>
    <w:rsid w:val="0082112D"/>
    <w:rsid w:val="00823CE2"/>
    <w:rsid w:val="008240BC"/>
    <w:rsid w:val="008242F3"/>
    <w:rsid w:val="0082437C"/>
    <w:rsid w:val="00825471"/>
    <w:rsid w:val="00825F1A"/>
    <w:rsid w:val="00826092"/>
    <w:rsid w:val="0082663B"/>
    <w:rsid w:val="00826ADA"/>
    <w:rsid w:val="008272FF"/>
    <w:rsid w:val="00827F4A"/>
    <w:rsid w:val="00831077"/>
    <w:rsid w:val="008320F6"/>
    <w:rsid w:val="008329CD"/>
    <w:rsid w:val="00832FE2"/>
    <w:rsid w:val="008330C4"/>
    <w:rsid w:val="008353BC"/>
    <w:rsid w:val="00835C0F"/>
    <w:rsid w:val="00836CC0"/>
    <w:rsid w:val="0083719F"/>
    <w:rsid w:val="00837F7C"/>
    <w:rsid w:val="00840019"/>
    <w:rsid w:val="00840B75"/>
    <w:rsid w:val="00840B80"/>
    <w:rsid w:val="00840FAC"/>
    <w:rsid w:val="008411DD"/>
    <w:rsid w:val="00841428"/>
    <w:rsid w:val="008414E8"/>
    <w:rsid w:val="0084159F"/>
    <w:rsid w:val="00842429"/>
    <w:rsid w:val="00842A89"/>
    <w:rsid w:val="00842F76"/>
    <w:rsid w:val="0084325E"/>
    <w:rsid w:val="008441D8"/>
    <w:rsid w:val="00844547"/>
    <w:rsid w:val="00844679"/>
    <w:rsid w:val="00844E5B"/>
    <w:rsid w:val="008451D6"/>
    <w:rsid w:val="0084559A"/>
    <w:rsid w:val="00845F89"/>
    <w:rsid w:val="00846FAA"/>
    <w:rsid w:val="008503FF"/>
    <w:rsid w:val="00850400"/>
    <w:rsid w:val="00850B16"/>
    <w:rsid w:val="008510C1"/>
    <w:rsid w:val="00851823"/>
    <w:rsid w:val="00851F41"/>
    <w:rsid w:val="0085280E"/>
    <w:rsid w:val="00853F92"/>
    <w:rsid w:val="00855AB8"/>
    <w:rsid w:val="008561F6"/>
    <w:rsid w:val="00857448"/>
    <w:rsid w:val="0085755B"/>
    <w:rsid w:val="00857F13"/>
    <w:rsid w:val="00860A1A"/>
    <w:rsid w:val="00861526"/>
    <w:rsid w:val="00861979"/>
    <w:rsid w:val="00862454"/>
    <w:rsid w:val="00862A70"/>
    <w:rsid w:val="008631F8"/>
    <w:rsid w:val="00863484"/>
    <w:rsid w:val="008636AC"/>
    <w:rsid w:val="00864B83"/>
    <w:rsid w:val="008651C0"/>
    <w:rsid w:val="00865F62"/>
    <w:rsid w:val="008664D6"/>
    <w:rsid w:val="008667E8"/>
    <w:rsid w:val="008674C7"/>
    <w:rsid w:val="00867932"/>
    <w:rsid w:val="00870AA0"/>
    <w:rsid w:val="008710A8"/>
    <w:rsid w:val="00873074"/>
    <w:rsid w:val="008732CE"/>
    <w:rsid w:val="008738EB"/>
    <w:rsid w:val="00873A07"/>
    <w:rsid w:val="008754E0"/>
    <w:rsid w:val="008759CC"/>
    <w:rsid w:val="00875B73"/>
    <w:rsid w:val="008762F9"/>
    <w:rsid w:val="00876485"/>
    <w:rsid w:val="0087676E"/>
    <w:rsid w:val="00876778"/>
    <w:rsid w:val="00876834"/>
    <w:rsid w:val="00877168"/>
    <w:rsid w:val="008779EC"/>
    <w:rsid w:val="0088010C"/>
    <w:rsid w:val="00880402"/>
    <w:rsid w:val="008816B7"/>
    <w:rsid w:val="0088184D"/>
    <w:rsid w:val="00881A35"/>
    <w:rsid w:val="0088208C"/>
    <w:rsid w:val="00882864"/>
    <w:rsid w:val="00882DBB"/>
    <w:rsid w:val="00882FBF"/>
    <w:rsid w:val="00883A2D"/>
    <w:rsid w:val="00883EA9"/>
    <w:rsid w:val="00884778"/>
    <w:rsid w:val="008848FF"/>
    <w:rsid w:val="00884F88"/>
    <w:rsid w:val="00885D4D"/>
    <w:rsid w:val="00887042"/>
    <w:rsid w:val="00887134"/>
    <w:rsid w:val="00887990"/>
    <w:rsid w:val="00890AB2"/>
    <w:rsid w:val="008910A7"/>
    <w:rsid w:val="008916F9"/>
    <w:rsid w:val="00891923"/>
    <w:rsid w:val="00892D67"/>
    <w:rsid w:val="0089407D"/>
    <w:rsid w:val="00894231"/>
    <w:rsid w:val="00894579"/>
    <w:rsid w:val="008946F3"/>
    <w:rsid w:val="00894F5A"/>
    <w:rsid w:val="008957AF"/>
    <w:rsid w:val="0089695D"/>
    <w:rsid w:val="008A0A19"/>
    <w:rsid w:val="008A1148"/>
    <w:rsid w:val="008A1A83"/>
    <w:rsid w:val="008A23F2"/>
    <w:rsid w:val="008A2A0E"/>
    <w:rsid w:val="008A2DC4"/>
    <w:rsid w:val="008A37D1"/>
    <w:rsid w:val="008A4114"/>
    <w:rsid w:val="008A4297"/>
    <w:rsid w:val="008A4441"/>
    <w:rsid w:val="008A662F"/>
    <w:rsid w:val="008A6A03"/>
    <w:rsid w:val="008A6B26"/>
    <w:rsid w:val="008A6D2B"/>
    <w:rsid w:val="008A77EC"/>
    <w:rsid w:val="008B091A"/>
    <w:rsid w:val="008B09AA"/>
    <w:rsid w:val="008B16E3"/>
    <w:rsid w:val="008B2714"/>
    <w:rsid w:val="008B2D6C"/>
    <w:rsid w:val="008B2E59"/>
    <w:rsid w:val="008B3930"/>
    <w:rsid w:val="008B4448"/>
    <w:rsid w:val="008B4454"/>
    <w:rsid w:val="008B451C"/>
    <w:rsid w:val="008B4AAA"/>
    <w:rsid w:val="008B4E01"/>
    <w:rsid w:val="008B4F6B"/>
    <w:rsid w:val="008B56CE"/>
    <w:rsid w:val="008B5742"/>
    <w:rsid w:val="008B5EB9"/>
    <w:rsid w:val="008B6DD3"/>
    <w:rsid w:val="008B708C"/>
    <w:rsid w:val="008B75F9"/>
    <w:rsid w:val="008B7732"/>
    <w:rsid w:val="008B7C3E"/>
    <w:rsid w:val="008B7CC1"/>
    <w:rsid w:val="008B7F26"/>
    <w:rsid w:val="008C0E57"/>
    <w:rsid w:val="008C1B43"/>
    <w:rsid w:val="008C2D79"/>
    <w:rsid w:val="008C31A2"/>
    <w:rsid w:val="008C3991"/>
    <w:rsid w:val="008C3FCA"/>
    <w:rsid w:val="008C4038"/>
    <w:rsid w:val="008C4708"/>
    <w:rsid w:val="008C5588"/>
    <w:rsid w:val="008C782C"/>
    <w:rsid w:val="008D0CB1"/>
    <w:rsid w:val="008D0D29"/>
    <w:rsid w:val="008D1274"/>
    <w:rsid w:val="008D1B95"/>
    <w:rsid w:val="008D26D9"/>
    <w:rsid w:val="008D2B85"/>
    <w:rsid w:val="008D2BC1"/>
    <w:rsid w:val="008D3167"/>
    <w:rsid w:val="008D32B5"/>
    <w:rsid w:val="008D42A0"/>
    <w:rsid w:val="008D4C40"/>
    <w:rsid w:val="008D50FE"/>
    <w:rsid w:val="008D53AB"/>
    <w:rsid w:val="008D5774"/>
    <w:rsid w:val="008D5CFF"/>
    <w:rsid w:val="008D6B70"/>
    <w:rsid w:val="008D7575"/>
    <w:rsid w:val="008D7EFC"/>
    <w:rsid w:val="008E1A34"/>
    <w:rsid w:val="008E1B56"/>
    <w:rsid w:val="008E1D44"/>
    <w:rsid w:val="008E1E29"/>
    <w:rsid w:val="008E2085"/>
    <w:rsid w:val="008E3802"/>
    <w:rsid w:val="008E514E"/>
    <w:rsid w:val="008E5A0E"/>
    <w:rsid w:val="008E658A"/>
    <w:rsid w:val="008E678C"/>
    <w:rsid w:val="008E78D2"/>
    <w:rsid w:val="008F0654"/>
    <w:rsid w:val="008F0BF0"/>
    <w:rsid w:val="008F2B67"/>
    <w:rsid w:val="008F315A"/>
    <w:rsid w:val="008F346C"/>
    <w:rsid w:val="008F3861"/>
    <w:rsid w:val="008F396F"/>
    <w:rsid w:val="008F3AA7"/>
    <w:rsid w:val="008F6675"/>
    <w:rsid w:val="008F67AD"/>
    <w:rsid w:val="008F6AB4"/>
    <w:rsid w:val="008F709E"/>
    <w:rsid w:val="00900261"/>
    <w:rsid w:val="009010C1"/>
    <w:rsid w:val="00901ADF"/>
    <w:rsid w:val="00903F07"/>
    <w:rsid w:val="00904233"/>
    <w:rsid w:val="00904D89"/>
    <w:rsid w:val="00904DE9"/>
    <w:rsid w:val="00905851"/>
    <w:rsid w:val="00905D84"/>
    <w:rsid w:val="00905FE4"/>
    <w:rsid w:val="00906CB6"/>
    <w:rsid w:val="00906F79"/>
    <w:rsid w:val="00906FC0"/>
    <w:rsid w:val="009070B3"/>
    <w:rsid w:val="009106DD"/>
    <w:rsid w:val="009107CE"/>
    <w:rsid w:val="00910943"/>
    <w:rsid w:val="00910D40"/>
    <w:rsid w:val="009152BA"/>
    <w:rsid w:val="009157FC"/>
    <w:rsid w:val="00915D21"/>
    <w:rsid w:val="0092021B"/>
    <w:rsid w:val="00920A91"/>
    <w:rsid w:val="00921B21"/>
    <w:rsid w:val="00923926"/>
    <w:rsid w:val="00923A91"/>
    <w:rsid w:val="00923E63"/>
    <w:rsid w:val="0092503A"/>
    <w:rsid w:val="009253F4"/>
    <w:rsid w:val="00925693"/>
    <w:rsid w:val="00925F98"/>
    <w:rsid w:val="00926C17"/>
    <w:rsid w:val="00927206"/>
    <w:rsid w:val="00930537"/>
    <w:rsid w:val="00932625"/>
    <w:rsid w:val="00933163"/>
    <w:rsid w:val="0093381B"/>
    <w:rsid w:val="00934211"/>
    <w:rsid w:val="0093499A"/>
    <w:rsid w:val="009351E2"/>
    <w:rsid w:val="00935689"/>
    <w:rsid w:val="009368FD"/>
    <w:rsid w:val="009369CD"/>
    <w:rsid w:val="00940E88"/>
    <w:rsid w:val="0094225B"/>
    <w:rsid w:val="00942B02"/>
    <w:rsid w:val="009436C4"/>
    <w:rsid w:val="009438F9"/>
    <w:rsid w:val="009446D6"/>
    <w:rsid w:val="009460C3"/>
    <w:rsid w:val="009465C5"/>
    <w:rsid w:val="00947263"/>
    <w:rsid w:val="00947D19"/>
    <w:rsid w:val="0095182F"/>
    <w:rsid w:val="00951A0D"/>
    <w:rsid w:val="0095254A"/>
    <w:rsid w:val="00952785"/>
    <w:rsid w:val="00952B61"/>
    <w:rsid w:val="00954078"/>
    <w:rsid w:val="009545ED"/>
    <w:rsid w:val="00954780"/>
    <w:rsid w:val="009548C9"/>
    <w:rsid w:val="00954D8A"/>
    <w:rsid w:val="00954EF5"/>
    <w:rsid w:val="0095569A"/>
    <w:rsid w:val="009559A1"/>
    <w:rsid w:val="00955A1A"/>
    <w:rsid w:val="009563C4"/>
    <w:rsid w:val="00956F2C"/>
    <w:rsid w:val="00957291"/>
    <w:rsid w:val="00960377"/>
    <w:rsid w:val="009614AD"/>
    <w:rsid w:val="009617EE"/>
    <w:rsid w:val="00961A3E"/>
    <w:rsid w:val="00961ABA"/>
    <w:rsid w:val="00961B40"/>
    <w:rsid w:val="00963498"/>
    <w:rsid w:val="00963B72"/>
    <w:rsid w:val="00963BAC"/>
    <w:rsid w:val="009640F0"/>
    <w:rsid w:val="00964A30"/>
    <w:rsid w:val="00964D5C"/>
    <w:rsid w:val="00964EA2"/>
    <w:rsid w:val="00964F84"/>
    <w:rsid w:val="00965472"/>
    <w:rsid w:val="0096597B"/>
    <w:rsid w:val="009669CC"/>
    <w:rsid w:val="00966B71"/>
    <w:rsid w:val="00966B9E"/>
    <w:rsid w:val="009676B6"/>
    <w:rsid w:val="00970E74"/>
    <w:rsid w:val="009710E0"/>
    <w:rsid w:val="009724AB"/>
    <w:rsid w:val="00972B71"/>
    <w:rsid w:val="00972D43"/>
    <w:rsid w:val="00972F83"/>
    <w:rsid w:val="0097375F"/>
    <w:rsid w:val="0097410E"/>
    <w:rsid w:val="00974633"/>
    <w:rsid w:val="00974D7A"/>
    <w:rsid w:val="009776F4"/>
    <w:rsid w:val="00977A54"/>
    <w:rsid w:val="00982A50"/>
    <w:rsid w:val="00983842"/>
    <w:rsid w:val="00984001"/>
    <w:rsid w:val="0098470E"/>
    <w:rsid w:val="009850A1"/>
    <w:rsid w:val="00985C18"/>
    <w:rsid w:val="00985C2F"/>
    <w:rsid w:val="00986630"/>
    <w:rsid w:val="009871E9"/>
    <w:rsid w:val="00987DA1"/>
    <w:rsid w:val="00990391"/>
    <w:rsid w:val="00990615"/>
    <w:rsid w:val="0099243F"/>
    <w:rsid w:val="009924C9"/>
    <w:rsid w:val="00992C2B"/>
    <w:rsid w:val="00993EAF"/>
    <w:rsid w:val="00995055"/>
    <w:rsid w:val="009957DD"/>
    <w:rsid w:val="00996711"/>
    <w:rsid w:val="009977CF"/>
    <w:rsid w:val="00997D5C"/>
    <w:rsid w:val="009A0565"/>
    <w:rsid w:val="009A0802"/>
    <w:rsid w:val="009A0A3A"/>
    <w:rsid w:val="009A10BD"/>
    <w:rsid w:val="009A2C2B"/>
    <w:rsid w:val="009A2FF9"/>
    <w:rsid w:val="009A317B"/>
    <w:rsid w:val="009A39DF"/>
    <w:rsid w:val="009A3A61"/>
    <w:rsid w:val="009A3BB1"/>
    <w:rsid w:val="009A6B06"/>
    <w:rsid w:val="009A6B52"/>
    <w:rsid w:val="009A6ED4"/>
    <w:rsid w:val="009A7C2D"/>
    <w:rsid w:val="009B313F"/>
    <w:rsid w:val="009B39B1"/>
    <w:rsid w:val="009B3E35"/>
    <w:rsid w:val="009B4C0E"/>
    <w:rsid w:val="009B4C27"/>
    <w:rsid w:val="009B6499"/>
    <w:rsid w:val="009B6D30"/>
    <w:rsid w:val="009B75DE"/>
    <w:rsid w:val="009B7710"/>
    <w:rsid w:val="009B77DC"/>
    <w:rsid w:val="009B787E"/>
    <w:rsid w:val="009C016A"/>
    <w:rsid w:val="009C0316"/>
    <w:rsid w:val="009C05ED"/>
    <w:rsid w:val="009C0C28"/>
    <w:rsid w:val="009C12D7"/>
    <w:rsid w:val="009C146D"/>
    <w:rsid w:val="009C2A05"/>
    <w:rsid w:val="009C2D5F"/>
    <w:rsid w:val="009C3543"/>
    <w:rsid w:val="009C3D0A"/>
    <w:rsid w:val="009C4151"/>
    <w:rsid w:val="009C44C8"/>
    <w:rsid w:val="009C454E"/>
    <w:rsid w:val="009C4B50"/>
    <w:rsid w:val="009C4D89"/>
    <w:rsid w:val="009C4DD6"/>
    <w:rsid w:val="009C58DE"/>
    <w:rsid w:val="009C633C"/>
    <w:rsid w:val="009C6C7C"/>
    <w:rsid w:val="009C7922"/>
    <w:rsid w:val="009D0087"/>
    <w:rsid w:val="009D1296"/>
    <w:rsid w:val="009D1AC8"/>
    <w:rsid w:val="009D1E05"/>
    <w:rsid w:val="009D2B93"/>
    <w:rsid w:val="009D3A40"/>
    <w:rsid w:val="009D576B"/>
    <w:rsid w:val="009D5AE2"/>
    <w:rsid w:val="009D63B5"/>
    <w:rsid w:val="009D78A7"/>
    <w:rsid w:val="009D79D8"/>
    <w:rsid w:val="009E0C48"/>
    <w:rsid w:val="009E2FAD"/>
    <w:rsid w:val="009E31BF"/>
    <w:rsid w:val="009E444D"/>
    <w:rsid w:val="009E4578"/>
    <w:rsid w:val="009E57E7"/>
    <w:rsid w:val="009E5FA6"/>
    <w:rsid w:val="009E60BF"/>
    <w:rsid w:val="009E6770"/>
    <w:rsid w:val="009E6CB1"/>
    <w:rsid w:val="009E6D8A"/>
    <w:rsid w:val="009E6E5E"/>
    <w:rsid w:val="009E702B"/>
    <w:rsid w:val="009E7FD8"/>
    <w:rsid w:val="009F0F8C"/>
    <w:rsid w:val="009F154A"/>
    <w:rsid w:val="009F27BA"/>
    <w:rsid w:val="009F28C4"/>
    <w:rsid w:val="009F498A"/>
    <w:rsid w:val="009F4A96"/>
    <w:rsid w:val="009F728D"/>
    <w:rsid w:val="009F736D"/>
    <w:rsid w:val="009F7758"/>
    <w:rsid w:val="00A0005C"/>
    <w:rsid w:val="00A00F29"/>
    <w:rsid w:val="00A01002"/>
    <w:rsid w:val="00A01678"/>
    <w:rsid w:val="00A03807"/>
    <w:rsid w:val="00A047E0"/>
    <w:rsid w:val="00A055E6"/>
    <w:rsid w:val="00A05D12"/>
    <w:rsid w:val="00A06E37"/>
    <w:rsid w:val="00A10177"/>
    <w:rsid w:val="00A10D4C"/>
    <w:rsid w:val="00A11443"/>
    <w:rsid w:val="00A117C9"/>
    <w:rsid w:val="00A12460"/>
    <w:rsid w:val="00A12695"/>
    <w:rsid w:val="00A133D4"/>
    <w:rsid w:val="00A1376E"/>
    <w:rsid w:val="00A13C09"/>
    <w:rsid w:val="00A1488F"/>
    <w:rsid w:val="00A162ED"/>
    <w:rsid w:val="00A21228"/>
    <w:rsid w:val="00A2204F"/>
    <w:rsid w:val="00A2341F"/>
    <w:rsid w:val="00A23561"/>
    <w:rsid w:val="00A23DD3"/>
    <w:rsid w:val="00A24193"/>
    <w:rsid w:val="00A244AD"/>
    <w:rsid w:val="00A24B6B"/>
    <w:rsid w:val="00A2630C"/>
    <w:rsid w:val="00A263A4"/>
    <w:rsid w:val="00A270A2"/>
    <w:rsid w:val="00A3082C"/>
    <w:rsid w:val="00A31086"/>
    <w:rsid w:val="00A3172C"/>
    <w:rsid w:val="00A317B2"/>
    <w:rsid w:val="00A31B4F"/>
    <w:rsid w:val="00A322E9"/>
    <w:rsid w:val="00A324EA"/>
    <w:rsid w:val="00A3367C"/>
    <w:rsid w:val="00A337BC"/>
    <w:rsid w:val="00A3414A"/>
    <w:rsid w:val="00A34354"/>
    <w:rsid w:val="00A3483B"/>
    <w:rsid w:val="00A34C5A"/>
    <w:rsid w:val="00A351BF"/>
    <w:rsid w:val="00A36860"/>
    <w:rsid w:val="00A37346"/>
    <w:rsid w:val="00A37CA6"/>
    <w:rsid w:val="00A37FC2"/>
    <w:rsid w:val="00A42649"/>
    <w:rsid w:val="00A435F5"/>
    <w:rsid w:val="00A436CF"/>
    <w:rsid w:val="00A43C46"/>
    <w:rsid w:val="00A44008"/>
    <w:rsid w:val="00A45B6D"/>
    <w:rsid w:val="00A46CFA"/>
    <w:rsid w:val="00A46EAD"/>
    <w:rsid w:val="00A5289E"/>
    <w:rsid w:val="00A5362B"/>
    <w:rsid w:val="00A53C3B"/>
    <w:rsid w:val="00A53E30"/>
    <w:rsid w:val="00A54EEB"/>
    <w:rsid w:val="00A560E6"/>
    <w:rsid w:val="00A56103"/>
    <w:rsid w:val="00A5795B"/>
    <w:rsid w:val="00A57DD7"/>
    <w:rsid w:val="00A60D06"/>
    <w:rsid w:val="00A61354"/>
    <w:rsid w:val="00A616F0"/>
    <w:rsid w:val="00A61B5E"/>
    <w:rsid w:val="00A636FA"/>
    <w:rsid w:val="00A63E32"/>
    <w:rsid w:val="00A65E39"/>
    <w:rsid w:val="00A66322"/>
    <w:rsid w:val="00A66E91"/>
    <w:rsid w:val="00A70366"/>
    <w:rsid w:val="00A70438"/>
    <w:rsid w:val="00A71A36"/>
    <w:rsid w:val="00A72120"/>
    <w:rsid w:val="00A72773"/>
    <w:rsid w:val="00A73F4B"/>
    <w:rsid w:val="00A75B9F"/>
    <w:rsid w:val="00A75BA4"/>
    <w:rsid w:val="00A760AA"/>
    <w:rsid w:val="00A760EE"/>
    <w:rsid w:val="00A761D3"/>
    <w:rsid w:val="00A7621F"/>
    <w:rsid w:val="00A76680"/>
    <w:rsid w:val="00A76CE7"/>
    <w:rsid w:val="00A76D24"/>
    <w:rsid w:val="00A76F03"/>
    <w:rsid w:val="00A77F96"/>
    <w:rsid w:val="00A80101"/>
    <w:rsid w:val="00A80A36"/>
    <w:rsid w:val="00A80C1C"/>
    <w:rsid w:val="00A8243A"/>
    <w:rsid w:val="00A82E0E"/>
    <w:rsid w:val="00A83D74"/>
    <w:rsid w:val="00A83E74"/>
    <w:rsid w:val="00A8440C"/>
    <w:rsid w:val="00A84790"/>
    <w:rsid w:val="00A8538E"/>
    <w:rsid w:val="00A860BA"/>
    <w:rsid w:val="00A86436"/>
    <w:rsid w:val="00A876F2"/>
    <w:rsid w:val="00A91457"/>
    <w:rsid w:val="00A92280"/>
    <w:rsid w:val="00A92DC1"/>
    <w:rsid w:val="00A9343D"/>
    <w:rsid w:val="00A93498"/>
    <w:rsid w:val="00A9409A"/>
    <w:rsid w:val="00A945DC"/>
    <w:rsid w:val="00A947EE"/>
    <w:rsid w:val="00A94AB6"/>
    <w:rsid w:val="00A94F19"/>
    <w:rsid w:val="00A95085"/>
    <w:rsid w:val="00A95C51"/>
    <w:rsid w:val="00A9614B"/>
    <w:rsid w:val="00A96E6F"/>
    <w:rsid w:val="00AA0586"/>
    <w:rsid w:val="00AA058E"/>
    <w:rsid w:val="00AA1127"/>
    <w:rsid w:val="00AA178D"/>
    <w:rsid w:val="00AA2ACB"/>
    <w:rsid w:val="00AA393A"/>
    <w:rsid w:val="00AA52C7"/>
    <w:rsid w:val="00AA55B1"/>
    <w:rsid w:val="00AA5FF2"/>
    <w:rsid w:val="00AA7810"/>
    <w:rsid w:val="00AA784C"/>
    <w:rsid w:val="00AA7EBC"/>
    <w:rsid w:val="00AB042E"/>
    <w:rsid w:val="00AB04A3"/>
    <w:rsid w:val="00AB1027"/>
    <w:rsid w:val="00AB1FC6"/>
    <w:rsid w:val="00AB2290"/>
    <w:rsid w:val="00AB2E38"/>
    <w:rsid w:val="00AB472A"/>
    <w:rsid w:val="00AB51AF"/>
    <w:rsid w:val="00AB5316"/>
    <w:rsid w:val="00AB58DD"/>
    <w:rsid w:val="00AB5FCA"/>
    <w:rsid w:val="00AB6581"/>
    <w:rsid w:val="00AB6948"/>
    <w:rsid w:val="00AB6C5D"/>
    <w:rsid w:val="00AB7846"/>
    <w:rsid w:val="00AB7ACF"/>
    <w:rsid w:val="00AB7BE4"/>
    <w:rsid w:val="00AC0370"/>
    <w:rsid w:val="00AC04DC"/>
    <w:rsid w:val="00AC0560"/>
    <w:rsid w:val="00AC073C"/>
    <w:rsid w:val="00AC0B04"/>
    <w:rsid w:val="00AC1212"/>
    <w:rsid w:val="00AC179B"/>
    <w:rsid w:val="00AC1EEF"/>
    <w:rsid w:val="00AC2213"/>
    <w:rsid w:val="00AC2BE6"/>
    <w:rsid w:val="00AC38E4"/>
    <w:rsid w:val="00AC4628"/>
    <w:rsid w:val="00AC474B"/>
    <w:rsid w:val="00AC4E2A"/>
    <w:rsid w:val="00AC51DA"/>
    <w:rsid w:val="00AC51E1"/>
    <w:rsid w:val="00AC59C6"/>
    <w:rsid w:val="00AC5DBE"/>
    <w:rsid w:val="00AC66A5"/>
    <w:rsid w:val="00AC6BF9"/>
    <w:rsid w:val="00AC7085"/>
    <w:rsid w:val="00AC7207"/>
    <w:rsid w:val="00AC74D8"/>
    <w:rsid w:val="00AC7A76"/>
    <w:rsid w:val="00AD008C"/>
    <w:rsid w:val="00AD05F8"/>
    <w:rsid w:val="00AD11C3"/>
    <w:rsid w:val="00AD1453"/>
    <w:rsid w:val="00AD2A54"/>
    <w:rsid w:val="00AD343C"/>
    <w:rsid w:val="00AD4206"/>
    <w:rsid w:val="00AD44C3"/>
    <w:rsid w:val="00AD4551"/>
    <w:rsid w:val="00AD4BF7"/>
    <w:rsid w:val="00AD5801"/>
    <w:rsid w:val="00AE0D20"/>
    <w:rsid w:val="00AE1F42"/>
    <w:rsid w:val="00AE27A1"/>
    <w:rsid w:val="00AE28D6"/>
    <w:rsid w:val="00AE2E56"/>
    <w:rsid w:val="00AE318B"/>
    <w:rsid w:val="00AE3211"/>
    <w:rsid w:val="00AE325B"/>
    <w:rsid w:val="00AE3560"/>
    <w:rsid w:val="00AE3640"/>
    <w:rsid w:val="00AE40CF"/>
    <w:rsid w:val="00AE5700"/>
    <w:rsid w:val="00AE5826"/>
    <w:rsid w:val="00AE69E3"/>
    <w:rsid w:val="00AE6DC0"/>
    <w:rsid w:val="00AE72F5"/>
    <w:rsid w:val="00AE73FA"/>
    <w:rsid w:val="00AE79F8"/>
    <w:rsid w:val="00AF00F3"/>
    <w:rsid w:val="00AF0670"/>
    <w:rsid w:val="00AF1D0F"/>
    <w:rsid w:val="00AF2C1B"/>
    <w:rsid w:val="00AF3D7C"/>
    <w:rsid w:val="00AF4770"/>
    <w:rsid w:val="00AF48FC"/>
    <w:rsid w:val="00AF4EB5"/>
    <w:rsid w:val="00AF6161"/>
    <w:rsid w:val="00B02071"/>
    <w:rsid w:val="00B027E5"/>
    <w:rsid w:val="00B0301D"/>
    <w:rsid w:val="00B0343E"/>
    <w:rsid w:val="00B045E2"/>
    <w:rsid w:val="00B04A52"/>
    <w:rsid w:val="00B052FB"/>
    <w:rsid w:val="00B06B90"/>
    <w:rsid w:val="00B07655"/>
    <w:rsid w:val="00B10041"/>
    <w:rsid w:val="00B1028F"/>
    <w:rsid w:val="00B11F9A"/>
    <w:rsid w:val="00B13A60"/>
    <w:rsid w:val="00B13A6E"/>
    <w:rsid w:val="00B14064"/>
    <w:rsid w:val="00B1458A"/>
    <w:rsid w:val="00B15737"/>
    <w:rsid w:val="00B16289"/>
    <w:rsid w:val="00B169AE"/>
    <w:rsid w:val="00B17440"/>
    <w:rsid w:val="00B20136"/>
    <w:rsid w:val="00B22A99"/>
    <w:rsid w:val="00B23483"/>
    <w:rsid w:val="00B234F7"/>
    <w:rsid w:val="00B23C7F"/>
    <w:rsid w:val="00B25126"/>
    <w:rsid w:val="00B255CB"/>
    <w:rsid w:val="00B25E85"/>
    <w:rsid w:val="00B27825"/>
    <w:rsid w:val="00B30C12"/>
    <w:rsid w:val="00B30FF1"/>
    <w:rsid w:val="00B315C1"/>
    <w:rsid w:val="00B31B3A"/>
    <w:rsid w:val="00B31B66"/>
    <w:rsid w:val="00B31EF5"/>
    <w:rsid w:val="00B323A7"/>
    <w:rsid w:val="00B324EF"/>
    <w:rsid w:val="00B3257D"/>
    <w:rsid w:val="00B32DBF"/>
    <w:rsid w:val="00B35300"/>
    <w:rsid w:val="00B360ED"/>
    <w:rsid w:val="00B373CC"/>
    <w:rsid w:val="00B37451"/>
    <w:rsid w:val="00B37628"/>
    <w:rsid w:val="00B37DFB"/>
    <w:rsid w:val="00B400ED"/>
    <w:rsid w:val="00B4098B"/>
    <w:rsid w:val="00B40A54"/>
    <w:rsid w:val="00B41239"/>
    <w:rsid w:val="00B41246"/>
    <w:rsid w:val="00B421F7"/>
    <w:rsid w:val="00B426AE"/>
    <w:rsid w:val="00B428C5"/>
    <w:rsid w:val="00B4293C"/>
    <w:rsid w:val="00B431AF"/>
    <w:rsid w:val="00B43D31"/>
    <w:rsid w:val="00B445DE"/>
    <w:rsid w:val="00B4496D"/>
    <w:rsid w:val="00B44DBE"/>
    <w:rsid w:val="00B44E5A"/>
    <w:rsid w:val="00B469D1"/>
    <w:rsid w:val="00B469E2"/>
    <w:rsid w:val="00B47069"/>
    <w:rsid w:val="00B47458"/>
    <w:rsid w:val="00B502E0"/>
    <w:rsid w:val="00B50437"/>
    <w:rsid w:val="00B5102D"/>
    <w:rsid w:val="00B51216"/>
    <w:rsid w:val="00B512DB"/>
    <w:rsid w:val="00B51572"/>
    <w:rsid w:val="00B52C2B"/>
    <w:rsid w:val="00B53945"/>
    <w:rsid w:val="00B5411B"/>
    <w:rsid w:val="00B546F5"/>
    <w:rsid w:val="00B551D6"/>
    <w:rsid w:val="00B55D1D"/>
    <w:rsid w:val="00B56169"/>
    <w:rsid w:val="00B56593"/>
    <w:rsid w:val="00B56D2A"/>
    <w:rsid w:val="00B57886"/>
    <w:rsid w:val="00B57EDB"/>
    <w:rsid w:val="00B61077"/>
    <w:rsid w:val="00B629EA"/>
    <w:rsid w:val="00B62A62"/>
    <w:rsid w:val="00B62B30"/>
    <w:rsid w:val="00B6373C"/>
    <w:rsid w:val="00B63F25"/>
    <w:rsid w:val="00B6411F"/>
    <w:rsid w:val="00B647A0"/>
    <w:rsid w:val="00B663D8"/>
    <w:rsid w:val="00B6683F"/>
    <w:rsid w:val="00B6762A"/>
    <w:rsid w:val="00B67670"/>
    <w:rsid w:val="00B67912"/>
    <w:rsid w:val="00B708C8"/>
    <w:rsid w:val="00B70E2B"/>
    <w:rsid w:val="00B70F9D"/>
    <w:rsid w:val="00B71F0B"/>
    <w:rsid w:val="00B72F67"/>
    <w:rsid w:val="00B73C23"/>
    <w:rsid w:val="00B73FAA"/>
    <w:rsid w:val="00B73FB4"/>
    <w:rsid w:val="00B74149"/>
    <w:rsid w:val="00B741D3"/>
    <w:rsid w:val="00B74A2A"/>
    <w:rsid w:val="00B75212"/>
    <w:rsid w:val="00B75487"/>
    <w:rsid w:val="00B757D3"/>
    <w:rsid w:val="00B76224"/>
    <w:rsid w:val="00B76926"/>
    <w:rsid w:val="00B77B42"/>
    <w:rsid w:val="00B77D24"/>
    <w:rsid w:val="00B77FD7"/>
    <w:rsid w:val="00B80ECB"/>
    <w:rsid w:val="00B81B72"/>
    <w:rsid w:val="00B82E31"/>
    <w:rsid w:val="00B832FC"/>
    <w:rsid w:val="00B83976"/>
    <w:rsid w:val="00B862DA"/>
    <w:rsid w:val="00B86CE7"/>
    <w:rsid w:val="00B87C3F"/>
    <w:rsid w:val="00B87D20"/>
    <w:rsid w:val="00B910B2"/>
    <w:rsid w:val="00B910DE"/>
    <w:rsid w:val="00B912FF"/>
    <w:rsid w:val="00B91D0A"/>
    <w:rsid w:val="00B930E6"/>
    <w:rsid w:val="00B931C7"/>
    <w:rsid w:val="00B945C6"/>
    <w:rsid w:val="00B94AC7"/>
    <w:rsid w:val="00B95600"/>
    <w:rsid w:val="00B9586C"/>
    <w:rsid w:val="00B95873"/>
    <w:rsid w:val="00B95CF3"/>
    <w:rsid w:val="00B97785"/>
    <w:rsid w:val="00B977E1"/>
    <w:rsid w:val="00B97E63"/>
    <w:rsid w:val="00BA021A"/>
    <w:rsid w:val="00BA11F2"/>
    <w:rsid w:val="00BA1AE9"/>
    <w:rsid w:val="00BA257E"/>
    <w:rsid w:val="00BA27C8"/>
    <w:rsid w:val="00BA2D41"/>
    <w:rsid w:val="00BA3C7D"/>
    <w:rsid w:val="00BA3E2A"/>
    <w:rsid w:val="00BA4C04"/>
    <w:rsid w:val="00BA510D"/>
    <w:rsid w:val="00BA5697"/>
    <w:rsid w:val="00BA5B49"/>
    <w:rsid w:val="00BA5E31"/>
    <w:rsid w:val="00BA61CE"/>
    <w:rsid w:val="00BA69CF"/>
    <w:rsid w:val="00BA6E0E"/>
    <w:rsid w:val="00BA7A8F"/>
    <w:rsid w:val="00BB1141"/>
    <w:rsid w:val="00BB1825"/>
    <w:rsid w:val="00BB1AC5"/>
    <w:rsid w:val="00BB1E96"/>
    <w:rsid w:val="00BB2190"/>
    <w:rsid w:val="00BB3144"/>
    <w:rsid w:val="00BB37F1"/>
    <w:rsid w:val="00BB4231"/>
    <w:rsid w:val="00BB4551"/>
    <w:rsid w:val="00BB47B1"/>
    <w:rsid w:val="00BB5982"/>
    <w:rsid w:val="00BB64C6"/>
    <w:rsid w:val="00BB6EBB"/>
    <w:rsid w:val="00BB7931"/>
    <w:rsid w:val="00BB7E99"/>
    <w:rsid w:val="00BC0A72"/>
    <w:rsid w:val="00BC127D"/>
    <w:rsid w:val="00BC2196"/>
    <w:rsid w:val="00BC2792"/>
    <w:rsid w:val="00BC3514"/>
    <w:rsid w:val="00BC3670"/>
    <w:rsid w:val="00BC3866"/>
    <w:rsid w:val="00BC3C9C"/>
    <w:rsid w:val="00BC49D5"/>
    <w:rsid w:val="00BC4E9E"/>
    <w:rsid w:val="00BC5428"/>
    <w:rsid w:val="00BC68F5"/>
    <w:rsid w:val="00BC6C5D"/>
    <w:rsid w:val="00BD0774"/>
    <w:rsid w:val="00BD1C88"/>
    <w:rsid w:val="00BD250B"/>
    <w:rsid w:val="00BD3D6E"/>
    <w:rsid w:val="00BD4873"/>
    <w:rsid w:val="00BD640F"/>
    <w:rsid w:val="00BD6570"/>
    <w:rsid w:val="00BD6C73"/>
    <w:rsid w:val="00BE003B"/>
    <w:rsid w:val="00BE0578"/>
    <w:rsid w:val="00BE07B8"/>
    <w:rsid w:val="00BE0D1A"/>
    <w:rsid w:val="00BE1795"/>
    <w:rsid w:val="00BE27F2"/>
    <w:rsid w:val="00BE47F4"/>
    <w:rsid w:val="00BE571E"/>
    <w:rsid w:val="00BE5ECA"/>
    <w:rsid w:val="00BE6068"/>
    <w:rsid w:val="00BE6518"/>
    <w:rsid w:val="00BE6CBD"/>
    <w:rsid w:val="00BE6F82"/>
    <w:rsid w:val="00BE7A40"/>
    <w:rsid w:val="00BF01F6"/>
    <w:rsid w:val="00BF03A0"/>
    <w:rsid w:val="00BF1256"/>
    <w:rsid w:val="00BF1BFE"/>
    <w:rsid w:val="00BF20EC"/>
    <w:rsid w:val="00BF25DE"/>
    <w:rsid w:val="00BF2C1A"/>
    <w:rsid w:val="00BF38E0"/>
    <w:rsid w:val="00BF456C"/>
    <w:rsid w:val="00BF4A01"/>
    <w:rsid w:val="00BF6C02"/>
    <w:rsid w:val="00BF7672"/>
    <w:rsid w:val="00BF7FB5"/>
    <w:rsid w:val="00C00DA7"/>
    <w:rsid w:val="00C00F56"/>
    <w:rsid w:val="00C01574"/>
    <w:rsid w:val="00C01687"/>
    <w:rsid w:val="00C01850"/>
    <w:rsid w:val="00C01D72"/>
    <w:rsid w:val="00C02336"/>
    <w:rsid w:val="00C027F2"/>
    <w:rsid w:val="00C02D5A"/>
    <w:rsid w:val="00C030E2"/>
    <w:rsid w:val="00C035EB"/>
    <w:rsid w:val="00C03B33"/>
    <w:rsid w:val="00C047AF"/>
    <w:rsid w:val="00C055C7"/>
    <w:rsid w:val="00C0657F"/>
    <w:rsid w:val="00C066BE"/>
    <w:rsid w:val="00C06E8C"/>
    <w:rsid w:val="00C07B11"/>
    <w:rsid w:val="00C10782"/>
    <w:rsid w:val="00C1093A"/>
    <w:rsid w:val="00C10A41"/>
    <w:rsid w:val="00C111D8"/>
    <w:rsid w:val="00C12DA1"/>
    <w:rsid w:val="00C131D1"/>
    <w:rsid w:val="00C1355D"/>
    <w:rsid w:val="00C13960"/>
    <w:rsid w:val="00C13D7A"/>
    <w:rsid w:val="00C145E7"/>
    <w:rsid w:val="00C162F8"/>
    <w:rsid w:val="00C163A4"/>
    <w:rsid w:val="00C16AC1"/>
    <w:rsid w:val="00C16B1F"/>
    <w:rsid w:val="00C16E52"/>
    <w:rsid w:val="00C16E7A"/>
    <w:rsid w:val="00C171C8"/>
    <w:rsid w:val="00C17D7D"/>
    <w:rsid w:val="00C20A12"/>
    <w:rsid w:val="00C24613"/>
    <w:rsid w:val="00C248DD"/>
    <w:rsid w:val="00C253F2"/>
    <w:rsid w:val="00C26018"/>
    <w:rsid w:val="00C26801"/>
    <w:rsid w:val="00C26EA1"/>
    <w:rsid w:val="00C276E7"/>
    <w:rsid w:val="00C30B90"/>
    <w:rsid w:val="00C30C1B"/>
    <w:rsid w:val="00C313BF"/>
    <w:rsid w:val="00C3288A"/>
    <w:rsid w:val="00C33064"/>
    <w:rsid w:val="00C33426"/>
    <w:rsid w:val="00C3387A"/>
    <w:rsid w:val="00C3406B"/>
    <w:rsid w:val="00C34D49"/>
    <w:rsid w:val="00C3553D"/>
    <w:rsid w:val="00C359D1"/>
    <w:rsid w:val="00C37172"/>
    <w:rsid w:val="00C37779"/>
    <w:rsid w:val="00C37E21"/>
    <w:rsid w:val="00C40697"/>
    <w:rsid w:val="00C41282"/>
    <w:rsid w:val="00C41712"/>
    <w:rsid w:val="00C41FB2"/>
    <w:rsid w:val="00C4218D"/>
    <w:rsid w:val="00C43A7F"/>
    <w:rsid w:val="00C43C27"/>
    <w:rsid w:val="00C44061"/>
    <w:rsid w:val="00C44364"/>
    <w:rsid w:val="00C443FA"/>
    <w:rsid w:val="00C44839"/>
    <w:rsid w:val="00C44EC3"/>
    <w:rsid w:val="00C46A4B"/>
    <w:rsid w:val="00C47375"/>
    <w:rsid w:val="00C501FE"/>
    <w:rsid w:val="00C50226"/>
    <w:rsid w:val="00C50D8E"/>
    <w:rsid w:val="00C51EDF"/>
    <w:rsid w:val="00C52F1B"/>
    <w:rsid w:val="00C53E62"/>
    <w:rsid w:val="00C540DC"/>
    <w:rsid w:val="00C55ED2"/>
    <w:rsid w:val="00C55F2E"/>
    <w:rsid w:val="00C56699"/>
    <w:rsid w:val="00C575AB"/>
    <w:rsid w:val="00C57C40"/>
    <w:rsid w:val="00C601E0"/>
    <w:rsid w:val="00C602BA"/>
    <w:rsid w:val="00C61A88"/>
    <w:rsid w:val="00C62452"/>
    <w:rsid w:val="00C625F6"/>
    <w:rsid w:val="00C6299C"/>
    <w:rsid w:val="00C63B80"/>
    <w:rsid w:val="00C642F0"/>
    <w:rsid w:val="00C64A0A"/>
    <w:rsid w:val="00C65A95"/>
    <w:rsid w:val="00C65BE7"/>
    <w:rsid w:val="00C65D53"/>
    <w:rsid w:val="00C673C2"/>
    <w:rsid w:val="00C708A5"/>
    <w:rsid w:val="00C71A2A"/>
    <w:rsid w:val="00C730ED"/>
    <w:rsid w:val="00C7331B"/>
    <w:rsid w:val="00C7437A"/>
    <w:rsid w:val="00C749F1"/>
    <w:rsid w:val="00C74E39"/>
    <w:rsid w:val="00C75948"/>
    <w:rsid w:val="00C76081"/>
    <w:rsid w:val="00C77E20"/>
    <w:rsid w:val="00C80245"/>
    <w:rsid w:val="00C8064E"/>
    <w:rsid w:val="00C8124C"/>
    <w:rsid w:val="00C81F2B"/>
    <w:rsid w:val="00C82810"/>
    <w:rsid w:val="00C83077"/>
    <w:rsid w:val="00C84475"/>
    <w:rsid w:val="00C84857"/>
    <w:rsid w:val="00C8514D"/>
    <w:rsid w:val="00C853E2"/>
    <w:rsid w:val="00C859F3"/>
    <w:rsid w:val="00C85A74"/>
    <w:rsid w:val="00C86578"/>
    <w:rsid w:val="00C9048A"/>
    <w:rsid w:val="00C90D92"/>
    <w:rsid w:val="00C90DE9"/>
    <w:rsid w:val="00C91FB5"/>
    <w:rsid w:val="00C923AD"/>
    <w:rsid w:val="00C92755"/>
    <w:rsid w:val="00C9330B"/>
    <w:rsid w:val="00C938B4"/>
    <w:rsid w:val="00C96259"/>
    <w:rsid w:val="00C96B30"/>
    <w:rsid w:val="00C96B7F"/>
    <w:rsid w:val="00C97CD6"/>
    <w:rsid w:val="00C97F57"/>
    <w:rsid w:val="00CA002A"/>
    <w:rsid w:val="00CA2394"/>
    <w:rsid w:val="00CA30B5"/>
    <w:rsid w:val="00CA4814"/>
    <w:rsid w:val="00CA4ADB"/>
    <w:rsid w:val="00CA4B78"/>
    <w:rsid w:val="00CA4D94"/>
    <w:rsid w:val="00CA5C3D"/>
    <w:rsid w:val="00CA5E41"/>
    <w:rsid w:val="00CA5EB7"/>
    <w:rsid w:val="00CA634C"/>
    <w:rsid w:val="00CA684B"/>
    <w:rsid w:val="00CA765C"/>
    <w:rsid w:val="00CB0467"/>
    <w:rsid w:val="00CB0A58"/>
    <w:rsid w:val="00CB0CBB"/>
    <w:rsid w:val="00CB3730"/>
    <w:rsid w:val="00CB37EA"/>
    <w:rsid w:val="00CB3D35"/>
    <w:rsid w:val="00CB4191"/>
    <w:rsid w:val="00CB5872"/>
    <w:rsid w:val="00CB6EA8"/>
    <w:rsid w:val="00CB79BE"/>
    <w:rsid w:val="00CC1520"/>
    <w:rsid w:val="00CC2091"/>
    <w:rsid w:val="00CC2664"/>
    <w:rsid w:val="00CC267F"/>
    <w:rsid w:val="00CC28BB"/>
    <w:rsid w:val="00CC2BFC"/>
    <w:rsid w:val="00CC2EC5"/>
    <w:rsid w:val="00CC33D8"/>
    <w:rsid w:val="00CC3BEA"/>
    <w:rsid w:val="00CC3CA4"/>
    <w:rsid w:val="00CC421C"/>
    <w:rsid w:val="00CC4F9C"/>
    <w:rsid w:val="00CC65B4"/>
    <w:rsid w:val="00CC72FD"/>
    <w:rsid w:val="00CC766E"/>
    <w:rsid w:val="00CC76DC"/>
    <w:rsid w:val="00CC798E"/>
    <w:rsid w:val="00CD0AAD"/>
    <w:rsid w:val="00CD193C"/>
    <w:rsid w:val="00CD28DA"/>
    <w:rsid w:val="00CD2BB1"/>
    <w:rsid w:val="00CD2BC0"/>
    <w:rsid w:val="00CD2F2C"/>
    <w:rsid w:val="00CD3586"/>
    <w:rsid w:val="00CD58FB"/>
    <w:rsid w:val="00CD6870"/>
    <w:rsid w:val="00CD7318"/>
    <w:rsid w:val="00CD75F3"/>
    <w:rsid w:val="00CE0273"/>
    <w:rsid w:val="00CE0453"/>
    <w:rsid w:val="00CE11D8"/>
    <w:rsid w:val="00CE1423"/>
    <w:rsid w:val="00CE192F"/>
    <w:rsid w:val="00CE208D"/>
    <w:rsid w:val="00CE4328"/>
    <w:rsid w:val="00CE58DC"/>
    <w:rsid w:val="00CE5AE2"/>
    <w:rsid w:val="00CE676F"/>
    <w:rsid w:val="00CE68DA"/>
    <w:rsid w:val="00CE73ED"/>
    <w:rsid w:val="00CE76F2"/>
    <w:rsid w:val="00CF0B74"/>
    <w:rsid w:val="00CF0E6B"/>
    <w:rsid w:val="00CF16A9"/>
    <w:rsid w:val="00CF1E89"/>
    <w:rsid w:val="00CF2C15"/>
    <w:rsid w:val="00CF3657"/>
    <w:rsid w:val="00CF46A8"/>
    <w:rsid w:val="00CF4AC5"/>
    <w:rsid w:val="00CF4EEC"/>
    <w:rsid w:val="00CF4F89"/>
    <w:rsid w:val="00CF51F9"/>
    <w:rsid w:val="00CF5651"/>
    <w:rsid w:val="00CF60C6"/>
    <w:rsid w:val="00CF6CF8"/>
    <w:rsid w:val="00CF7881"/>
    <w:rsid w:val="00D00ABF"/>
    <w:rsid w:val="00D00D21"/>
    <w:rsid w:val="00D00EF2"/>
    <w:rsid w:val="00D00F91"/>
    <w:rsid w:val="00D01141"/>
    <w:rsid w:val="00D013E7"/>
    <w:rsid w:val="00D014EA"/>
    <w:rsid w:val="00D017BF"/>
    <w:rsid w:val="00D01A88"/>
    <w:rsid w:val="00D03F85"/>
    <w:rsid w:val="00D04390"/>
    <w:rsid w:val="00D048C8"/>
    <w:rsid w:val="00D064CA"/>
    <w:rsid w:val="00D07978"/>
    <w:rsid w:val="00D10417"/>
    <w:rsid w:val="00D1154C"/>
    <w:rsid w:val="00D115B1"/>
    <w:rsid w:val="00D12470"/>
    <w:rsid w:val="00D129A0"/>
    <w:rsid w:val="00D12C05"/>
    <w:rsid w:val="00D13856"/>
    <w:rsid w:val="00D13B08"/>
    <w:rsid w:val="00D141BE"/>
    <w:rsid w:val="00D14842"/>
    <w:rsid w:val="00D15BAB"/>
    <w:rsid w:val="00D15CEF"/>
    <w:rsid w:val="00D15DCD"/>
    <w:rsid w:val="00D16C14"/>
    <w:rsid w:val="00D16EEC"/>
    <w:rsid w:val="00D171B5"/>
    <w:rsid w:val="00D17AB4"/>
    <w:rsid w:val="00D17AE5"/>
    <w:rsid w:val="00D17EB8"/>
    <w:rsid w:val="00D2018C"/>
    <w:rsid w:val="00D202C9"/>
    <w:rsid w:val="00D20379"/>
    <w:rsid w:val="00D215FA"/>
    <w:rsid w:val="00D23114"/>
    <w:rsid w:val="00D2318E"/>
    <w:rsid w:val="00D239F8"/>
    <w:rsid w:val="00D23C9C"/>
    <w:rsid w:val="00D23EC3"/>
    <w:rsid w:val="00D2485A"/>
    <w:rsid w:val="00D25462"/>
    <w:rsid w:val="00D25890"/>
    <w:rsid w:val="00D264E1"/>
    <w:rsid w:val="00D27128"/>
    <w:rsid w:val="00D27412"/>
    <w:rsid w:val="00D275E4"/>
    <w:rsid w:val="00D277C3"/>
    <w:rsid w:val="00D2785A"/>
    <w:rsid w:val="00D27B24"/>
    <w:rsid w:val="00D27F63"/>
    <w:rsid w:val="00D3002E"/>
    <w:rsid w:val="00D3054E"/>
    <w:rsid w:val="00D30D4D"/>
    <w:rsid w:val="00D30E4E"/>
    <w:rsid w:val="00D30E54"/>
    <w:rsid w:val="00D32293"/>
    <w:rsid w:val="00D3255A"/>
    <w:rsid w:val="00D32CCA"/>
    <w:rsid w:val="00D334B6"/>
    <w:rsid w:val="00D342D6"/>
    <w:rsid w:val="00D34788"/>
    <w:rsid w:val="00D35107"/>
    <w:rsid w:val="00D354B6"/>
    <w:rsid w:val="00D36CE0"/>
    <w:rsid w:val="00D3728A"/>
    <w:rsid w:val="00D41478"/>
    <w:rsid w:val="00D420E0"/>
    <w:rsid w:val="00D4293C"/>
    <w:rsid w:val="00D4463A"/>
    <w:rsid w:val="00D44E85"/>
    <w:rsid w:val="00D450AA"/>
    <w:rsid w:val="00D4548D"/>
    <w:rsid w:val="00D457D8"/>
    <w:rsid w:val="00D4621F"/>
    <w:rsid w:val="00D46D5B"/>
    <w:rsid w:val="00D46DD5"/>
    <w:rsid w:val="00D47689"/>
    <w:rsid w:val="00D50006"/>
    <w:rsid w:val="00D50D4F"/>
    <w:rsid w:val="00D52635"/>
    <w:rsid w:val="00D52E23"/>
    <w:rsid w:val="00D53452"/>
    <w:rsid w:val="00D5351A"/>
    <w:rsid w:val="00D55C82"/>
    <w:rsid w:val="00D55F31"/>
    <w:rsid w:val="00D56763"/>
    <w:rsid w:val="00D56FCF"/>
    <w:rsid w:val="00D57067"/>
    <w:rsid w:val="00D57F72"/>
    <w:rsid w:val="00D60242"/>
    <w:rsid w:val="00D60BC7"/>
    <w:rsid w:val="00D60FB9"/>
    <w:rsid w:val="00D6166E"/>
    <w:rsid w:val="00D62792"/>
    <w:rsid w:val="00D62DBD"/>
    <w:rsid w:val="00D636C5"/>
    <w:rsid w:val="00D64BE6"/>
    <w:rsid w:val="00D65176"/>
    <w:rsid w:val="00D652AF"/>
    <w:rsid w:val="00D656EA"/>
    <w:rsid w:val="00D65AF9"/>
    <w:rsid w:val="00D66910"/>
    <w:rsid w:val="00D67864"/>
    <w:rsid w:val="00D702D7"/>
    <w:rsid w:val="00D70B12"/>
    <w:rsid w:val="00D71406"/>
    <w:rsid w:val="00D71F50"/>
    <w:rsid w:val="00D72CA1"/>
    <w:rsid w:val="00D730C0"/>
    <w:rsid w:val="00D734E2"/>
    <w:rsid w:val="00D745F4"/>
    <w:rsid w:val="00D7476F"/>
    <w:rsid w:val="00D74A22"/>
    <w:rsid w:val="00D75349"/>
    <w:rsid w:val="00D759A9"/>
    <w:rsid w:val="00D76E92"/>
    <w:rsid w:val="00D776F8"/>
    <w:rsid w:val="00D801F6"/>
    <w:rsid w:val="00D80B75"/>
    <w:rsid w:val="00D80E3E"/>
    <w:rsid w:val="00D8104B"/>
    <w:rsid w:val="00D82A61"/>
    <w:rsid w:val="00D831F2"/>
    <w:rsid w:val="00D83A5C"/>
    <w:rsid w:val="00D83B6F"/>
    <w:rsid w:val="00D85AF8"/>
    <w:rsid w:val="00D866F2"/>
    <w:rsid w:val="00D8716B"/>
    <w:rsid w:val="00D87774"/>
    <w:rsid w:val="00D8789D"/>
    <w:rsid w:val="00D90A75"/>
    <w:rsid w:val="00D91CB3"/>
    <w:rsid w:val="00D9217A"/>
    <w:rsid w:val="00D931E5"/>
    <w:rsid w:val="00D94390"/>
    <w:rsid w:val="00D956E9"/>
    <w:rsid w:val="00D9626A"/>
    <w:rsid w:val="00D96D8D"/>
    <w:rsid w:val="00DA07E4"/>
    <w:rsid w:val="00DA1A44"/>
    <w:rsid w:val="00DA1AAF"/>
    <w:rsid w:val="00DA20F0"/>
    <w:rsid w:val="00DA23E0"/>
    <w:rsid w:val="00DA248D"/>
    <w:rsid w:val="00DA3202"/>
    <w:rsid w:val="00DA3284"/>
    <w:rsid w:val="00DA3713"/>
    <w:rsid w:val="00DA37EC"/>
    <w:rsid w:val="00DA45FB"/>
    <w:rsid w:val="00DA4694"/>
    <w:rsid w:val="00DA6D39"/>
    <w:rsid w:val="00DB0E9C"/>
    <w:rsid w:val="00DB15ED"/>
    <w:rsid w:val="00DB1DFE"/>
    <w:rsid w:val="00DB415C"/>
    <w:rsid w:val="00DB4437"/>
    <w:rsid w:val="00DB482A"/>
    <w:rsid w:val="00DB49C2"/>
    <w:rsid w:val="00DB6A5E"/>
    <w:rsid w:val="00DB6C2B"/>
    <w:rsid w:val="00DB7D5F"/>
    <w:rsid w:val="00DC0510"/>
    <w:rsid w:val="00DC115C"/>
    <w:rsid w:val="00DC144B"/>
    <w:rsid w:val="00DC1782"/>
    <w:rsid w:val="00DC26F2"/>
    <w:rsid w:val="00DC2711"/>
    <w:rsid w:val="00DC2EEB"/>
    <w:rsid w:val="00DC3359"/>
    <w:rsid w:val="00DC36E7"/>
    <w:rsid w:val="00DC4A3A"/>
    <w:rsid w:val="00DC6BB8"/>
    <w:rsid w:val="00DC6D9B"/>
    <w:rsid w:val="00DC71A9"/>
    <w:rsid w:val="00DD1E4C"/>
    <w:rsid w:val="00DD31E7"/>
    <w:rsid w:val="00DD368C"/>
    <w:rsid w:val="00DD3DB8"/>
    <w:rsid w:val="00DD517A"/>
    <w:rsid w:val="00DD6B19"/>
    <w:rsid w:val="00DD6C76"/>
    <w:rsid w:val="00DD6CD8"/>
    <w:rsid w:val="00DD6DC5"/>
    <w:rsid w:val="00DD7E64"/>
    <w:rsid w:val="00DD7FC8"/>
    <w:rsid w:val="00DE009E"/>
    <w:rsid w:val="00DE116B"/>
    <w:rsid w:val="00DE12DA"/>
    <w:rsid w:val="00DE14BA"/>
    <w:rsid w:val="00DE25B9"/>
    <w:rsid w:val="00DE2AB5"/>
    <w:rsid w:val="00DE2C6D"/>
    <w:rsid w:val="00DE31BD"/>
    <w:rsid w:val="00DE3643"/>
    <w:rsid w:val="00DE48E9"/>
    <w:rsid w:val="00DE4BE8"/>
    <w:rsid w:val="00DE559B"/>
    <w:rsid w:val="00DE5FA1"/>
    <w:rsid w:val="00DE603D"/>
    <w:rsid w:val="00DE6A8A"/>
    <w:rsid w:val="00DE7203"/>
    <w:rsid w:val="00DE7A1C"/>
    <w:rsid w:val="00DE7C09"/>
    <w:rsid w:val="00DF0330"/>
    <w:rsid w:val="00DF0A12"/>
    <w:rsid w:val="00DF1D39"/>
    <w:rsid w:val="00DF1DE0"/>
    <w:rsid w:val="00DF2241"/>
    <w:rsid w:val="00DF26DA"/>
    <w:rsid w:val="00DF27E5"/>
    <w:rsid w:val="00DF2D08"/>
    <w:rsid w:val="00DF32AD"/>
    <w:rsid w:val="00DF4346"/>
    <w:rsid w:val="00DF4CE5"/>
    <w:rsid w:val="00DF50D4"/>
    <w:rsid w:val="00DF5426"/>
    <w:rsid w:val="00DF64B7"/>
    <w:rsid w:val="00DF6924"/>
    <w:rsid w:val="00DF782D"/>
    <w:rsid w:val="00E001C7"/>
    <w:rsid w:val="00E00398"/>
    <w:rsid w:val="00E00BFA"/>
    <w:rsid w:val="00E00E7A"/>
    <w:rsid w:val="00E00F2C"/>
    <w:rsid w:val="00E01638"/>
    <w:rsid w:val="00E01963"/>
    <w:rsid w:val="00E019DA"/>
    <w:rsid w:val="00E01A05"/>
    <w:rsid w:val="00E02252"/>
    <w:rsid w:val="00E0254A"/>
    <w:rsid w:val="00E028DD"/>
    <w:rsid w:val="00E03AF3"/>
    <w:rsid w:val="00E05ED3"/>
    <w:rsid w:val="00E06A0E"/>
    <w:rsid w:val="00E10AE1"/>
    <w:rsid w:val="00E11952"/>
    <w:rsid w:val="00E12ABF"/>
    <w:rsid w:val="00E12E3F"/>
    <w:rsid w:val="00E14335"/>
    <w:rsid w:val="00E147EA"/>
    <w:rsid w:val="00E15124"/>
    <w:rsid w:val="00E1620E"/>
    <w:rsid w:val="00E1649F"/>
    <w:rsid w:val="00E171F1"/>
    <w:rsid w:val="00E17AAA"/>
    <w:rsid w:val="00E2073D"/>
    <w:rsid w:val="00E20DAB"/>
    <w:rsid w:val="00E2127F"/>
    <w:rsid w:val="00E22943"/>
    <w:rsid w:val="00E23550"/>
    <w:rsid w:val="00E23FC4"/>
    <w:rsid w:val="00E240C2"/>
    <w:rsid w:val="00E2446D"/>
    <w:rsid w:val="00E24D29"/>
    <w:rsid w:val="00E24D69"/>
    <w:rsid w:val="00E24D9B"/>
    <w:rsid w:val="00E24EDF"/>
    <w:rsid w:val="00E2500B"/>
    <w:rsid w:val="00E250DE"/>
    <w:rsid w:val="00E25DCA"/>
    <w:rsid w:val="00E30D35"/>
    <w:rsid w:val="00E30D6E"/>
    <w:rsid w:val="00E32264"/>
    <w:rsid w:val="00E324CB"/>
    <w:rsid w:val="00E325F2"/>
    <w:rsid w:val="00E32719"/>
    <w:rsid w:val="00E3271C"/>
    <w:rsid w:val="00E33C14"/>
    <w:rsid w:val="00E33FD9"/>
    <w:rsid w:val="00E34302"/>
    <w:rsid w:val="00E34E76"/>
    <w:rsid w:val="00E34ED2"/>
    <w:rsid w:val="00E35040"/>
    <w:rsid w:val="00E3526D"/>
    <w:rsid w:val="00E3555F"/>
    <w:rsid w:val="00E401B1"/>
    <w:rsid w:val="00E405C9"/>
    <w:rsid w:val="00E41327"/>
    <w:rsid w:val="00E4146C"/>
    <w:rsid w:val="00E41570"/>
    <w:rsid w:val="00E42774"/>
    <w:rsid w:val="00E42DBD"/>
    <w:rsid w:val="00E4320A"/>
    <w:rsid w:val="00E43438"/>
    <w:rsid w:val="00E4365F"/>
    <w:rsid w:val="00E43CA0"/>
    <w:rsid w:val="00E443C9"/>
    <w:rsid w:val="00E44400"/>
    <w:rsid w:val="00E4444A"/>
    <w:rsid w:val="00E4595F"/>
    <w:rsid w:val="00E45A50"/>
    <w:rsid w:val="00E467D2"/>
    <w:rsid w:val="00E46B1B"/>
    <w:rsid w:val="00E4702F"/>
    <w:rsid w:val="00E51FAF"/>
    <w:rsid w:val="00E52473"/>
    <w:rsid w:val="00E54395"/>
    <w:rsid w:val="00E54773"/>
    <w:rsid w:val="00E54FB7"/>
    <w:rsid w:val="00E55F7D"/>
    <w:rsid w:val="00E561BE"/>
    <w:rsid w:val="00E569C3"/>
    <w:rsid w:val="00E56ECB"/>
    <w:rsid w:val="00E6027D"/>
    <w:rsid w:val="00E61511"/>
    <w:rsid w:val="00E61576"/>
    <w:rsid w:val="00E62AB3"/>
    <w:rsid w:val="00E62AD0"/>
    <w:rsid w:val="00E6597B"/>
    <w:rsid w:val="00E661DE"/>
    <w:rsid w:val="00E66455"/>
    <w:rsid w:val="00E666C1"/>
    <w:rsid w:val="00E66D1D"/>
    <w:rsid w:val="00E67D9E"/>
    <w:rsid w:val="00E67F17"/>
    <w:rsid w:val="00E703E8"/>
    <w:rsid w:val="00E721CC"/>
    <w:rsid w:val="00E721F6"/>
    <w:rsid w:val="00E729E2"/>
    <w:rsid w:val="00E73308"/>
    <w:rsid w:val="00E733CD"/>
    <w:rsid w:val="00E741AE"/>
    <w:rsid w:val="00E748C0"/>
    <w:rsid w:val="00E74908"/>
    <w:rsid w:val="00E74E2F"/>
    <w:rsid w:val="00E770CF"/>
    <w:rsid w:val="00E77180"/>
    <w:rsid w:val="00E7737B"/>
    <w:rsid w:val="00E775B6"/>
    <w:rsid w:val="00E77CF2"/>
    <w:rsid w:val="00E77E67"/>
    <w:rsid w:val="00E8034A"/>
    <w:rsid w:val="00E8044E"/>
    <w:rsid w:val="00E80AE8"/>
    <w:rsid w:val="00E824AF"/>
    <w:rsid w:val="00E82C41"/>
    <w:rsid w:val="00E83877"/>
    <w:rsid w:val="00E83BDB"/>
    <w:rsid w:val="00E83FFD"/>
    <w:rsid w:val="00E84BB5"/>
    <w:rsid w:val="00E84DA0"/>
    <w:rsid w:val="00E84EA0"/>
    <w:rsid w:val="00E90665"/>
    <w:rsid w:val="00E906C0"/>
    <w:rsid w:val="00E90D8C"/>
    <w:rsid w:val="00E92A19"/>
    <w:rsid w:val="00E94E53"/>
    <w:rsid w:val="00E9540C"/>
    <w:rsid w:val="00E95586"/>
    <w:rsid w:val="00E95A60"/>
    <w:rsid w:val="00E96470"/>
    <w:rsid w:val="00E975B7"/>
    <w:rsid w:val="00E979F0"/>
    <w:rsid w:val="00E97C81"/>
    <w:rsid w:val="00EA071C"/>
    <w:rsid w:val="00EA158C"/>
    <w:rsid w:val="00EA186D"/>
    <w:rsid w:val="00EA2447"/>
    <w:rsid w:val="00EA3BDA"/>
    <w:rsid w:val="00EA4AF6"/>
    <w:rsid w:val="00EA4E6E"/>
    <w:rsid w:val="00EA507D"/>
    <w:rsid w:val="00EA5264"/>
    <w:rsid w:val="00EA5492"/>
    <w:rsid w:val="00EA64E2"/>
    <w:rsid w:val="00EA7A0F"/>
    <w:rsid w:val="00EB0810"/>
    <w:rsid w:val="00EB1426"/>
    <w:rsid w:val="00EB1CC0"/>
    <w:rsid w:val="00EB2860"/>
    <w:rsid w:val="00EB3362"/>
    <w:rsid w:val="00EB34FD"/>
    <w:rsid w:val="00EB3AF0"/>
    <w:rsid w:val="00EB3F19"/>
    <w:rsid w:val="00EB43A8"/>
    <w:rsid w:val="00EB445A"/>
    <w:rsid w:val="00EB525D"/>
    <w:rsid w:val="00EB527F"/>
    <w:rsid w:val="00EB5EB3"/>
    <w:rsid w:val="00EB6CEC"/>
    <w:rsid w:val="00EB71C5"/>
    <w:rsid w:val="00EB76AC"/>
    <w:rsid w:val="00EB78DF"/>
    <w:rsid w:val="00EC0182"/>
    <w:rsid w:val="00EC05C3"/>
    <w:rsid w:val="00EC1176"/>
    <w:rsid w:val="00EC1766"/>
    <w:rsid w:val="00EC1921"/>
    <w:rsid w:val="00EC1B2E"/>
    <w:rsid w:val="00EC26D4"/>
    <w:rsid w:val="00EC2C7E"/>
    <w:rsid w:val="00EC3A00"/>
    <w:rsid w:val="00EC3AC6"/>
    <w:rsid w:val="00EC4017"/>
    <w:rsid w:val="00EC4257"/>
    <w:rsid w:val="00EC45DA"/>
    <w:rsid w:val="00EC53D5"/>
    <w:rsid w:val="00EC5F86"/>
    <w:rsid w:val="00EC67B1"/>
    <w:rsid w:val="00EC6AE7"/>
    <w:rsid w:val="00EC6BFB"/>
    <w:rsid w:val="00EC7091"/>
    <w:rsid w:val="00EC7A78"/>
    <w:rsid w:val="00EC7BCE"/>
    <w:rsid w:val="00ED03E6"/>
    <w:rsid w:val="00ED0EE4"/>
    <w:rsid w:val="00ED2EF6"/>
    <w:rsid w:val="00ED4783"/>
    <w:rsid w:val="00ED4811"/>
    <w:rsid w:val="00ED5549"/>
    <w:rsid w:val="00ED6369"/>
    <w:rsid w:val="00ED6F9F"/>
    <w:rsid w:val="00ED71C4"/>
    <w:rsid w:val="00ED7411"/>
    <w:rsid w:val="00ED75BB"/>
    <w:rsid w:val="00ED77E6"/>
    <w:rsid w:val="00EE08F3"/>
    <w:rsid w:val="00EE0CE3"/>
    <w:rsid w:val="00EE114F"/>
    <w:rsid w:val="00EE1348"/>
    <w:rsid w:val="00EE19AA"/>
    <w:rsid w:val="00EE19BA"/>
    <w:rsid w:val="00EE2AAB"/>
    <w:rsid w:val="00EE3BEC"/>
    <w:rsid w:val="00EE3F57"/>
    <w:rsid w:val="00EE4430"/>
    <w:rsid w:val="00EE443D"/>
    <w:rsid w:val="00EE47AA"/>
    <w:rsid w:val="00EE47BE"/>
    <w:rsid w:val="00EE4D76"/>
    <w:rsid w:val="00EE5BD2"/>
    <w:rsid w:val="00EE6030"/>
    <w:rsid w:val="00EE670D"/>
    <w:rsid w:val="00EE6967"/>
    <w:rsid w:val="00EE728A"/>
    <w:rsid w:val="00EE75AB"/>
    <w:rsid w:val="00EE7681"/>
    <w:rsid w:val="00EF021F"/>
    <w:rsid w:val="00EF0275"/>
    <w:rsid w:val="00EF0848"/>
    <w:rsid w:val="00EF106B"/>
    <w:rsid w:val="00EF20A2"/>
    <w:rsid w:val="00EF3F25"/>
    <w:rsid w:val="00EF43D5"/>
    <w:rsid w:val="00EF4413"/>
    <w:rsid w:val="00EF4FFF"/>
    <w:rsid w:val="00EF5253"/>
    <w:rsid w:val="00EF5BA8"/>
    <w:rsid w:val="00EF5E66"/>
    <w:rsid w:val="00EF5EC4"/>
    <w:rsid w:val="00EF5F02"/>
    <w:rsid w:val="00EF6F6A"/>
    <w:rsid w:val="00EF7701"/>
    <w:rsid w:val="00EF7EF2"/>
    <w:rsid w:val="00F0044E"/>
    <w:rsid w:val="00F008C2"/>
    <w:rsid w:val="00F00E96"/>
    <w:rsid w:val="00F01269"/>
    <w:rsid w:val="00F023E2"/>
    <w:rsid w:val="00F0382A"/>
    <w:rsid w:val="00F03A01"/>
    <w:rsid w:val="00F0413E"/>
    <w:rsid w:val="00F04756"/>
    <w:rsid w:val="00F04F42"/>
    <w:rsid w:val="00F05272"/>
    <w:rsid w:val="00F06C5D"/>
    <w:rsid w:val="00F1054E"/>
    <w:rsid w:val="00F120E0"/>
    <w:rsid w:val="00F13400"/>
    <w:rsid w:val="00F13438"/>
    <w:rsid w:val="00F134B1"/>
    <w:rsid w:val="00F13C56"/>
    <w:rsid w:val="00F1457E"/>
    <w:rsid w:val="00F145A4"/>
    <w:rsid w:val="00F14D2E"/>
    <w:rsid w:val="00F14F12"/>
    <w:rsid w:val="00F154AC"/>
    <w:rsid w:val="00F15BD1"/>
    <w:rsid w:val="00F16C45"/>
    <w:rsid w:val="00F210FD"/>
    <w:rsid w:val="00F22D08"/>
    <w:rsid w:val="00F22E26"/>
    <w:rsid w:val="00F22F3C"/>
    <w:rsid w:val="00F23383"/>
    <w:rsid w:val="00F23ED2"/>
    <w:rsid w:val="00F23F2F"/>
    <w:rsid w:val="00F244B0"/>
    <w:rsid w:val="00F251AE"/>
    <w:rsid w:val="00F258CF"/>
    <w:rsid w:val="00F25B18"/>
    <w:rsid w:val="00F27CA1"/>
    <w:rsid w:val="00F3043A"/>
    <w:rsid w:val="00F3104B"/>
    <w:rsid w:val="00F31F5F"/>
    <w:rsid w:val="00F33405"/>
    <w:rsid w:val="00F33AA2"/>
    <w:rsid w:val="00F34555"/>
    <w:rsid w:val="00F345DF"/>
    <w:rsid w:val="00F348AA"/>
    <w:rsid w:val="00F355C5"/>
    <w:rsid w:val="00F36D94"/>
    <w:rsid w:val="00F4004F"/>
    <w:rsid w:val="00F406DD"/>
    <w:rsid w:val="00F4128E"/>
    <w:rsid w:val="00F4154B"/>
    <w:rsid w:val="00F4228D"/>
    <w:rsid w:val="00F4252D"/>
    <w:rsid w:val="00F43AC8"/>
    <w:rsid w:val="00F458C7"/>
    <w:rsid w:val="00F45E75"/>
    <w:rsid w:val="00F45EBB"/>
    <w:rsid w:val="00F46A4E"/>
    <w:rsid w:val="00F46D27"/>
    <w:rsid w:val="00F4708F"/>
    <w:rsid w:val="00F50306"/>
    <w:rsid w:val="00F50418"/>
    <w:rsid w:val="00F5046A"/>
    <w:rsid w:val="00F50683"/>
    <w:rsid w:val="00F50AE0"/>
    <w:rsid w:val="00F518B1"/>
    <w:rsid w:val="00F51F6E"/>
    <w:rsid w:val="00F52D2D"/>
    <w:rsid w:val="00F537E3"/>
    <w:rsid w:val="00F53D3F"/>
    <w:rsid w:val="00F540F5"/>
    <w:rsid w:val="00F54963"/>
    <w:rsid w:val="00F554A0"/>
    <w:rsid w:val="00F5574E"/>
    <w:rsid w:val="00F558C8"/>
    <w:rsid w:val="00F56042"/>
    <w:rsid w:val="00F56654"/>
    <w:rsid w:val="00F6044F"/>
    <w:rsid w:val="00F60FEF"/>
    <w:rsid w:val="00F613D2"/>
    <w:rsid w:val="00F63EBB"/>
    <w:rsid w:val="00F64190"/>
    <w:rsid w:val="00F64B72"/>
    <w:rsid w:val="00F64E2E"/>
    <w:rsid w:val="00F64FE5"/>
    <w:rsid w:val="00F65976"/>
    <w:rsid w:val="00F66788"/>
    <w:rsid w:val="00F66EE1"/>
    <w:rsid w:val="00F707E1"/>
    <w:rsid w:val="00F70DD2"/>
    <w:rsid w:val="00F71E74"/>
    <w:rsid w:val="00F7306C"/>
    <w:rsid w:val="00F737F7"/>
    <w:rsid w:val="00F73913"/>
    <w:rsid w:val="00F73B93"/>
    <w:rsid w:val="00F74480"/>
    <w:rsid w:val="00F74ABA"/>
    <w:rsid w:val="00F7541D"/>
    <w:rsid w:val="00F75DC1"/>
    <w:rsid w:val="00F76440"/>
    <w:rsid w:val="00F76A4B"/>
    <w:rsid w:val="00F8025F"/>
    <w:rsid w:val="00F80D46"/>
    <w:rsid w:val="00F8219D"/>
    <w:rsid w:val="00F82A86"/>
    <w:rsid w:val="00F82C94"/>
    <w:rsid w:val="00F83FD3"/>
    <w:rsid w:val="00F843C1"/>
    <w:rsid w:val="00F8493C"/>
    <w:rsid w:val="00F84DFC"/>
    <w:rsid w:val="00F85391"/>
    <w:rsid w:val="00F86E34"/>
    <w:rsid w:val="00F87516"/>
    <w:rsid w:val="00F905F4"/>
    <w:rsid w:val="00F91049"/>
    <w:rsid w:val="00F92945"/>
    <w:rsid w:val="00F92C73"/>
    <w:rsid w:val="00F92CA4"/>
    <w:rsid w:val="00F9430B"/>
    <w:rsid w:val="00F95364"/>
    <w:rsid w:val="00F95438"/>
    <w:rsid w:val="00F95CB4"/>
    <w:rsid w:val="00F9612E"/>
    <w:rsid w:val="00F9720F"/>
    <w:rsid w:val="00F97CE4"/>
    <w:rsid w:val="00FA00F3"/>
    <w:rsid w:val="00FA06E7"/>
    <w:rsid w:val="00FA14F9"/>
    <w:rsid w:val="00FA1B2D"/>
    <w:rsid w:val="00FA2181"/>
    <w:rsid w:val="00FA2D86"/>
    <w:rsid w:val="00FA3633"/>
    <w:rsid w:val="00FA3865"/>
    <w:rsid w:val="00FA3A58"/>
    <w:rsid w:val="00FA3FA0"/>
    <w:rsid w:val="00FA3FF0"/>
    <w:rsid w:val="00FA4CA1"/>
    <w:rsid w:val="00FA4E15"/>
    <w:rsid w:val="00FA7585"/>
    <w:rsid w:val="00FB08D9"/>
    <w:rsid w:val="00FB11F9"/>
    <w:rsid w:val="00FB13DE"/>
    <w:rsid w:val="00FB177F"/>
    <w:rsid w:val="00FB275C"/>
    <w:rsid w:val="00FB2792"/>
    <w:rsid w:val="00FB2C99"/>
    <w:rsid w:val="00FB2CFE"/>
    <w:rsid w:val="00FB406D"/>
    <w:rsid w:val="00FB46CC"/>
    <w:rsid w:val="00FB48CF"/>
    <w:rsid w:val="00FB5454"/>
    <w:rsid w:val="00FB5B88"/>
    <w:rsid w:val="00FB6425"/>
    <w:rsid w:val="00FB6C9A"/>
    <w:rsid w:val="00FC0431"/>
    <w:rsid w:val="00FC0EB5"/>
    <w:rsid w:val="00FC135E"/>
    <w:rsid w:val="00FC1B77"/>
    <w:rsid w:val="00FC36E9"/>
    <w:rsid w:val="00FC3FAA"/>
    <w:rsid w:val="00FC5273"/>
    <w:rsid w:val="00FC5541"/>
    <w:rsid w:val="00FC5617"/>
    <w:rsid w:val="00FC59D3"/>
    <w:rsid w:val="00FC6D3B"/>
    <w:rsid w:val="00FC7055"/>
    <w:rsid w:val="00FC7F3A"/>
    <w:rsid w:val="00FD0D47"/>
    <w:rsid w:val="00FD14A1"/>
    <w:rsid w:val="00FD151C"/>
    <w:rsid w:val="00FD1DD9"/>
    <w:rsid w:val="00FD1ED5"/>
    <w:rsid w:val="00FD22D9"/>
    <w:rsid w:val="00FD2AE8"/>
    <w:rsid w:val="00FD31C3"/>
    <w:rsid w:val="00FD53C4"/>
    <w:rsid w:val="00FD5823"/>
    <w:rsid w:val="00FD586F"/>
    <w:rsid w:val="00FD5AFC"/>
    <w:rsid w:val="00FD663B"/>
    <w:rsid w:val="00FD66CF"/>
    <w:rsid w:val="00FD66E5"/>
    <w:rsid w:val="00FD6B0C"/>
    <w:rsid w:val="00FD6E32"/>
    <w:rsid w:val="00FD6E3A"/>
    <w:rsid w:val="00FD705F"/>
    <w:rsid w:val="00FD7792"/>
    <w:rsid w:val="00FD7D7D"/>
    <w:rsid w:val="00FE034B"/>
    <w:rsid w:val="00FE0E5F"/>
    <w:rsid w:val="00FE114B"/>
    <w:rsid w:val="00FE17F2"/>
    <w:rsid w:val="00FE1B10"/>
    <w:rsid w:val="00FE21BE"/>
    <w:rsid w:val="00FE21C3"/>
    <w:rsid w:val="00FE25F8"/>
    <w:rsid w:val="00FE2B12"/>
    <w:rsid w:val="00FE2E63"/>
    <w:rsid w:val="00FE2F99"/>
    <w:rsid w:val="00FE3ACD"/>
    <w:rsid w:val="00FE3E10"/>
    <w:rsid w:val="00FE4B1F"/>
    <w:rsid w:val="00FE4FA1"/>
    <w:rsid w:val="00FE5BD0"/>
    <w:rsid w:val="00FE5C6B"/>
    <w:rsid w:val="00FE6FED"/>
    <w:rsid w:val="00FE711A"/>
    <w:rsid w:val="00FE7C53"/>
    <w:rsid w:val="00FF18D2"/>
    <w:rsid w:val="00FF215E"/>
    <w:rsid w:val="00FF2B2F"/>
    <w:rsid w:val="00FF32A5"/>
    <w:rsid w:val="00FF35D3"/>
    <w:rsid w:val="00FF3A63"/>
    <w:rsid w:val="00FF4537"/>
    <w:rsid w:val="00FF4566"/>
    <w:rsid w:val="00FF45A1"/>
    <w:rsid w:val="00FF4AE2"/>
    <w:rsid w:val="00FF5C8B"/>
    <w:rsid w:val="00FF6E7F"/>
    <w:rsid w:val="00FF7B8D"/>
    <w:rsid w:val="6E0B7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B7F30"/>
  <w15:chartTrackingRefBased/>
  <w15:docId w15:val="{B1E2D1B6-7587-4DEC-9FB6-04288F21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0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0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0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34" w:qFormat="1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A03"/>
    <w:rPr>
      <w:sz w:val="24"/>
      <w:szCs w:val="24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555D11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n-SG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A111B"/>
    <w:rPr>
      <w:u w:val="single"/>
    </w:rPr>
  </w:style>
  <w:style w:type="paragraph" w:customStyle="1" w:styleId="HeaderFooter">
    <w:name w:val="Header &amp; Footer"/>
    <w:rsid w:val="003A111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hAnsi="Helvetica" w:cs="Arial Unicode MS"/>
      <w:color w:val="000000"/>
      <w:sz w:val="24"/>
      <w:szCs w:val="24"/>
      <w:bdr w:val="nil"/>
      <w:lang w:val="id-ID" w:eastAsia="id-ID"/>
    </w:rPr>
  </w:style>
  <w:style w:type="paragraph" w:customStyle="1" w:styleId="Default">
    <w:name w:val="Default"/>
    <w:rsid w:val="003A111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4"/>
      <w:szCs w:val="24"/>
      <w:u w:color="000000"/>
      <w:bdr w:val="nil"/>
      <w:lang w:eastAsia="id-ID"/>
    </w:rPr>
  </w:style>
  <w:style w:type="paragraph" w:customStyle="1" w:styleId="m7463352687475019199gmail-m-6747680693165539985ydp6fb1eec3yiv0429799843msonormal">
    <w:name w:val="m_7463352687475019199gmail-m-6747680693165539985ydp6fb1eec3yiv0429799843msonormal"/>
    <w:rsid w:val="003A111B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cs="Arial Unicode MS"/>
      <w:color w:val="000000"/>
      <w:sz w:val="24"/>
      <w:szCs w:val="24"/>
      <w:u w:color="000000"/>
      <w:bdr w:val="nil"/>
      <w:lang w:eastAsia="id-ID"/>
    </w:rPr>
  </w:style>
  <w:style w:type="paragraph" w:customStyle="1" w:styleId="MediumShading1-Accent21">
    <w:name w:val="Medium Shading 1 - Accent 21"/>
    <w:rsid w:val="003A111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  <w:lang w:eastAsia="id-ID"/>
    </w:rPr>
  </w:style>
  <w:style w:type="numbering" w:customStyle="1" w:styleId="ImportedStyle1">
    <w:name w:val="Imported Style 1"/>
    <w:rsid w:val="003A111B"/>
    <w:pPr>
      <w:numPr>
        <w:numId w:val="1"/>
      </w:numPr>
    </w:pPr>
  </w:style>
  <w:style w:type="numbering" w:customStyle="1" w:styleId="ImportedStyle2">
    <w:name w:val="Imported Style 2"/>
    <w:rsid w:val="003A111B"/>
    <w:pPr>
      <w:numPr>
        <w:numId w:val="2"/>
      </w:numPr>
    </w:pPr>
  </w:style>
  <w:style w:type="numbering" w:customStyle="1" w:styleId="ImportedStyle3">
    <w:name w:val="Imported Style 3"/>
    <w:rsid w:val="003A111B"/>
    <w:pPr>
      <w:numPr>
        <w:numId w:val="3"/>
      </w:numPr>
    </w:pPr>
  </w:style>
  <w:style w:type="paragraph" w:customStyle="1" w:styleId="ColorfulShading-Accent31">
    <w:name w:val="Colorful Shading - Accent 31"/>
    <w:basedOn w:val="Normal"/>
    <w:uiPriority w:val="34"/>
    <w:qFormat/>
    <w:rsid w:val="006F637F"/>
    <w:pPr>
      <w:ind w:left="720"/>
      <w:contextualSpacing/>
    </w:pPr>
  </w:style>
  <w:style w:type="paragraph" w:customStyle="1" w:styleId="m8020150975590375244m1685977082748629290m1659878927166188302msolistparagraph">
    <w:name w:val="m_8020150975590375244m1685977082748629290m1659878927166188302msolistparagraph"/>
    <w:basedOn w:val="Normal"/>
    <w:rsid w:val="007636CF"/>
    <w:pPr>
      <w:spacing w:before="100" w:beforeAutospacing="1" w:after="100" w:afterAutospacing="1"/>
    </w:pPr>
    <w:rPr>
      <w:rFonts w:eastAsia="Times New Roman"/>
      <w:lang w:val="id-ID"/>
    </w:rPr>
  </w:style>
  <w:style w:type="paragraph" w:customStyle="1" w:styleId="MediumGrid2-Accent11">
    <w:name w:val="Medium Grid 2 - Accent 11"/>
    <w:qFormat/>
    <w:rsid w:val="00890AB2"/>
    <w:rPr>
      <w:rFonts w:ascii="Calibri" w:eastAsia="Calibri" w:hAnsi="Calibri"/>
      <w:sz w:val="22"/>
      <w:szCs w:val="22"/>
      <w:lang w:eastAsia="en-US"/>
    </w:rPr>
  </w:style>
  <w:style w:type="paragraph" w:customStyle="1" w:styleId="MediumGrid21">
    <w:name w:val="Medium Grid 21"/>
    <w:rsid w:val="009B4C27"/>
    <w:rPr>
      <w:rFonts w:ascii="Calibri" w:eastAsia="Calibri" w:hAnsi="Calibri" w:cs="Calibri"/>
      <w:color w:val="000000"/>
      <w:sz w:val="22"/>
      <w:szCs w:val="22"/>
      <w:u w:color="000000"/>
      <w:lang w:eastAsia="id-ID"/>
    </w:rPr>
  </w:style>
  <w:style w:type="paragraph" w:customStyle="1" w:styleId="LightGrid-Accent31">
    <w:name w:val="Light Grid - Accent 31"/>
    <w:qFormat/>
    <w:rsid w:val="000B7A42"/>
    <w:pPr>
      <w:ind w:left="720"/>
    </w:pPr>
    <w:rPr>
      <w:rFonts w:cs="Arial Unicode MS"/>
      <w:color w:val="000000"/>
      <w:u w:color="000000"/>
      <w:lang w:eastAsia="id-ID"/>
    </w:rPr>
  </w:style>
  <w:style w:type="numbering" w:customStyle="1" w:styleId="ImportedStyle30">
    <w:name w:val="Imported Style 3.0"/>
    <w:rsid w:val="00EE2AAB"/>
    <w:pPr>
      <w:numPr>
        <w:numId w:val="8"/>
      </w:numPr>
    </w:pPr>
  </w:style>
  <w:style w:type="paragraph" w:styleId="ListBullet4">
    <w:name w:val="List Bullet 4"/>
    <w:basedOn w:val="Normal"/>
    <w:uiPriority w:val="99"/>
    <w:semiHidden/>
    <w:unhideWhenUsed/>
    <w:rsid w:val="00AB5316"/>
    <w:pPr>
      <w:numPr>
        <w:numId w:val="9"/>
      </w:numPr>
      <w:tabs>
        <w:tab w:val="clear" w:pos="1440"/>
      </w:tabs>
      <w:ind w:left="360"/>
      <w:contextualSpacing/>
    </w:pPr>
    <w:rPr>
      <w:rFonts w:ascii="Calibri" w:eastAsia="Calibri" w:hAnsi="Calibri"/>
      <w:color w:val="595959"/>
      <w:sz w:val="22"/>
      <w:szCs w:val="22"/>
      <w:lang w:eastAsia="en-US"/>
    </w:rPr>
  </w:style>
  <w:style w:type="character" w:styleId="Emphasis">
    <w:name w:val="Emphasis"/>
    <w:qFormat/>
    <w:rsid w:val="00226A5C"/>
    <w:rPr>
      <w:rFonts w:ascii="Arial" w:hAnsi="Arial"/>
      <w:b/>
      <w:spacing w:val="-8"/>
      <w:sz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931E5"/>
    <w:rPr>
      <w:lang w:val="x-none" w:eastAsia="x-none"/>
    </w:rPr>
  </w:style>
  <w:style w:type="character" w:customStyle="1" w:styleId="DateChar">
    <w:name w:val="Date Char"/>
    <w:link w:val="Date"/>
    <w:uiPriority w:val="99"/>
    <w:semiHidden/>
    <w:rsid w:val="00D931E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825"/>
    <w:rPr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27825"/>
    <w:rPr>
      <w:sz w:val="18"/>
      <w:szCs w:val="18"/>
    </w:rPr>
  </w:style>
  <w:style w:type="paragraph" w:customStyle="1" w:styleId="PersonalInfo">
    <w:name w:val="Personal Info"/>
    <w:basedOn w:val="Normal"/>
    <w:next w:val="Normal"/>
    <w:rsid w:val="002D094B"/>
    <w:pPr>
      <w:numPr>
        <w:numId w:val="10"/>
      </w:numPr>
      <w:spacing w:before="220" w:after="60" w:line="240" w:lineRule="atLeast"/>
      <w:ind w:left="245" w:hanging="245"/>
      <w:jc w:val="both"/>
    </w:pPr>
    <w:rPr>
      <w:rFonts w:ascii="Garamond" w:eastAsia="Times New Roman" w:hAnsi="Garamond"/>
      <w:sz w:val="22"/>
      <w:szCs w:val="20"/>
      <w:lang w:val="en-US" w:eastAsia="en-US"/>
    </w:rPr>
  </w:style>
  <w:style w:type="paragraph" w:customStyle="1" w:styleId="ydp84a8d3eayiv4333342369msonormal">
    <w:name w:val="ydp84a8d3eayiv4333342369msonormal"/>
    <w:basedOn w:val="Normal"/>
    <w:rsid w:val="00465FD8"/>
    <w:pPr>
      <w:spacing w:before="100" w:beforeAutospacing="1" w:after="100" w:afterAutospacing="1"/>
    </w:pPr>
  </w:style>
  <w:style w:type="paragraph" w:customStyle="1" w:styleId="Ausbildung">
    <w:name w:val="Ausbildung"/>
    <w:basedOn w:val="BodyText"/>
    <w:rsid w:val="00B63F25"/>
    <w:pPr>
      <w:spacing w:after="60" w:line="240" w:lineRule="atLeast"/>
      <w:ind w:left="360" w:hanging="360"/>
      <w:jc w:val="both"/>
    </w:pPr>
    <w:rPr>
      <w:rFonts w:ascii="Garamond" w:eastAsia="Times New Roman" w:hAnsi="Garamond"/>
      <w:sz w:val="22"/>
      <w:szCs w:val="20"/>
      <w:lang w:val="de-DE" w:eastAsia="de-DE"/>
    </w:rPr>
  </w:style>
  <w:style w:type="character" w:styleId="FollowedHyperlink">
    <w:name w:val="FollowedHyperlink"/>
    <w:rsid w:val="00B63F25"/>
    <w:rPr>
      <w:color w:val="606420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B63F25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B63F25"/>
    <w:rPr>
      <w:sz w:val="24"/>
      <w:szCs w:val="24"/>
    </w:rPr>
  </w:style>
  <w:style w:type="paragraph" w:customStyle="1" w:styleId="MediumGrid22">
    <w:name w:val="Medium Grid 22"/>
    <w:qFormat/>
    <w:rsid w:val="0056492B"/>
    <w:rPr>
      <w:rFonts w:ascii="Calibri" w:eastAsia="Calibri" w:hAnsi="Calibri"/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555D11"/>
    <w:rPr>
      <w:rFonts w:eastAsia="Times New Roman"/>
      <w:b/>
      <w:bCs/>
      <w:sz w:val="27"/>
      <w:szCs w:val="27"/>
    </w:rPr>
  </w:style>
  <w:style w:type="paragraph" w:styleId="ListParagraph">
    <w:name w:val="List Paragraph"/>
    <w:basedOn w:val="Normal"/>
    <w:uiPriority w:val="99"/>
    <w:qFormat/>
    <w:rsid w:val="00B71F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E3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35FC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4E3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35FC"/>
    <w:rPr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4C04E4"/>
    <w:pPr>
      <w:spacing w:before="100" w:beforeAutospacing="1" w:after="100" w:afterAutospacing="1"/>
    </w:pPr>
    <w:rPr>
      <w:rFonts w:eastAsia="Times New Roman"/>
      <w:lang w:val="en-US" w:eastAsia="zh-CN"/>
    </w:rPr>
  </w:style>
  <w:style w:type="character" w:styleId="Strong">
    <w:name w:val="Strong"/>
    <w:basedOn w:val="DefaultParagraphFont"/>
    <w:uiPriority w:val="22"/>
    <w:qFormat/>
    <w:rsid w:val="004C04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6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5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6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2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mingwei-zhang-b911b41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CFEE4-08E9-4A3F-AF5C-2E71E3C10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1680</Words>
  <Characters>10539</Characters>
  <Application>Microsoft Office Word</Application>
  <DocSecurity>0</DocSecurity>
  <Lines>405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Links>
    <vt:vector size="6" baseType="variant">
      <vt:variant>
        <vt:i4>4587544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https://www.linkedin.com/in/mingwei-zhang-b911b4107/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Ming Wei</dc:creator>
  <cp:keywords/>
  <cp:lastModifiedBy>Zhang Ming Wei (MMSG)</cp:lastModifiedBy>
  <cp:revision>51</cp:revision>
  <cp:lastPrinted>2020-11-23T12:15:00Z</cp:lastPrinted>
  <dcterms:created xsi:type="dcterms:W3CDTF">2023-12-13T05:14:00Z</dcterms:created>
  <dcterms:modified xsi:type="dcterms:W3CDTF">2026-02-04T15:53:00Z</dcterms:modified>
</cp:coreProperties>
</file>